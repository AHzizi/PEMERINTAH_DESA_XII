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2FD0" w14:textId="77777777" w:rsidR="001A0007" w:rsidRDefault="001A0007">
      <w:pPr>
        <w:spacing w:before="6" w:line="140" w:lineRule="exact"/>
        <w:rPr>
          <w:sz w:val="15"/>
          <w:szCs w:val="15"/>
        </w:rPr>
      </w:pPr>
    </w:p>
    <w:p w14:paraId="3C8C09B7" w14:textId="77777777" w:rsidR="001A0007" w:rsidRDefault="00000000">
      <w:pPr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ari Ba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</w:p>
    <w:p w14:paraId="635D9270" w14:textId="77777777" w:rsidR="001A0007" w:rsidRDefault="00000000">
      <w:pPr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ud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17C7AE2D" w14:textId="77777777" w:rsidR="001A0007" w:rsidRDefault="00000000">
      <w:pPr>
        <w:spacing w:before="1"/>
        <w:ind w:left="500" w:right="71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ari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wan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ari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al</w:t>
      </w:r>
    </w:p>
    <w:p w14:paraId="6271C5DE" w14:textId="77777777" w:rsidR="001A0007" w:rsidRDefault="00000000">
      <w:pPr>
        <w:ind w:left="500"/>
        <w:rPr>
          <w:rFonts w:ascii="Calibri" w:eastAsia="Calibri" w:hAnsi="Calibri" w:cs="Calibri"/>
          <w:sz w:val="22"/>
          <w:szCs w:val="22"/>
        </w:rPr>
      </w:pPr>
      <w:r>
        <w:pict w14:anchorId="03B54B45">
          <v:group id="_x0000_s2380" style="position:absolute;left:0;text-align:left;margin-left:70.6pt;margin-top:13.35pt;width:454.25pt;height:13.45pt;z-index:-1070;mso-position-horizontal-relative:page" coordorigin="1412,267" coordsize="9085,269">
            <v:shape id="_x0000_s2381" style="position:absolute;left:1412;top:267;width:9085;height:269" coordorigin="1412,267" coordsize="9085,269" path="m1412,536r9085,l10497,267r-9085,l1412,536xe" fillcolor="#f7f7f7" stroked="f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awab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14:paraId="41C0C777" w14:textId="77777777" w:rsidR="001A0007" w:rsidRDefault="00000000">
      <w:pPr>
        <w:tabs>
          <w:tab w:val="left" w:pos="560"/>
        </w:tabs>
        <w:ind w:left="568" w:right="3345" w:hanging="4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 xml:space="preserve">. 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R. 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an</w:t>
      </w:r>
    </w:p>
    <w:p w14:paraId="1BB0F6B3" w14:textId="77777777" w:rsidR="001A0007" w:rsidRDefault="00000000">
      <w:pPr>
        <w:spacing w:line="260" w:lineRule="exact"/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l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zu</w:t>
      </w:r>
      <w:r>
        <w:rPr>
          <w:rFonts w:ascii="Calibri" w:eastAsia="Calibri" w:hAnsi="Calibri" w:cs="Calibri"/>
          <w:position w:val="1"/>
          <w:sz w:val="22"/>
          <w:szCs w:val="22"/>
        </w:rPr>
        <w:t>ki</w:t>
      </w:r>
    </w:p>
    <w:p w14:paraId="6EF4FC07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Kus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477591ED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k</w:t>
      </w:r>
    </w:p>
    <w:p w14:paraId="046C14D5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pict w14:anchorId="5D1558E7">
          <v:group id="_x0000_s2378" style="position:absolute;left:0;text-align:left;margin-left:70.6pt;margin-top:13.35pt;width:454.25pt;height:13.45pt;z-index:-1069;mso-position-horizontal-relative:page" coordorigin="1412,267" coordsize="9085,269">
            <v:shape id="_x0000_s2379" style="position:absolute;left:1412;top:267;width:9085;height:269" coordorigin="1412,267" coordsize="9085,269" path="m1412,536r9085,l10497,267r-9085,l1412,536xe" fillcolor="#f7f7f7" stroked="f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d</w:t>
      </w:r>
    </w:p>
    <w:p w14:paraId="4167D9CA" w14:textId="77777777" w:rsidR="001A0007" w:rsidRDefault="00000000">
      <w:pPr>
        <w:tabs>
          <w:tab w:val="left" w:pos="560"/>
        </w:tabs>
        <w:ind w:left="500" w:right="3276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proofErr w:type="spellEnd"/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a.    Kades</w:t>
      </w:r>
    </w:p>
    <w:p w14:paraId="481AECE1" w14:textId="77777777" w:rsidR="001A0007" w:rsidRDefault="00000000">
      <w:pPr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</w:p>
    <w:p w14:paraId="4BFE4D0D" w14:textId="77777777" w:rsidR="001A0007" w:rsidRDefault="00000000">
      <w:pPr>
        <w:spacing w:before="1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aha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</w:p>
    <w:p w14:paraId="75DED957" w14:textId="77777777" w:rsidR="001A0007" w:rsidRDefault="00000000">
      <w:pPr>
        <w:ind w:left="500" w:right="7073"/>
        <w:rPr>
          <w:rFonts w:ascii="Calibri" w:eastAsia="Calibri" w:hAnsi="Calibri" w:cs="Calibri"/>
          <w:sz w:val="22"/>
          <w:szCs w:val="22"/>
        </w:rPr>
      </w:pPr>
      <w:r>
        <w:pict w14:anchorId="170070A9">
          <v:group id="_x0000_s2345" style="position:absolute;left:0;text-align:left;margin-left:70.1pt;margin-top:26.3pt;width:455.25pt;height:430.7pt;z-index:-1068;mso-position-horizontal-relative:page" coordorigin="1402,526" coordsize="9105,8614">
            <v:shape id="_x0000_s2377" style="position:absolute;left:1839;top:536;width:8658;height:269" coordorigin="1839,536" coordsize="8658,269" path="m1839,805r8658,l10497,536r-8658,l1839,805xe" fillcolor="#f7f7f7" stroked="f">
              <v:path arrowok="t"/>
            </v:shape>
            <v:shape id="_x0000_s2376" style="position:absolute;left:1412;top:805;width:9085;height:269" coordorigin="1412,805" coordsize="9085,269" path="m1412,1073r9085,l10497,805r-9085,l1412,1073xe" fillcolor="#f7f7f7" stroked="f">
              <v:path arrowok="t"/>
            </v:shape>
            <v:shape id="_x0000_s2375" style="position:absolute;left:1772;top:1073;width:8725;height:269" coordorigin="1772,1073" coordsize="8725,269" path="m1772,1342r8725,l10497,1073r-8725,l1772,1342xe" fillcolor="#f7f7f7" stroked="f">
              <v:path arrowok="t"/>
            </v:shape>
            <v:shape id="_x0000_s2374" style="position:absolute;left:1772;top:1342;width:8725;height:269" coordorigin="1772,1342" coordsize="8725,269" path="m1772,1611r8725,l10497,1342r-8725,l1772,1611xe" fillcolor="#f7f7f7" stroked="f">
              <v:path arrowok="t"/>
            </v:shape>
            <v:shape id="_x0000_s2373" style="position:absolute;left:1772;top:1611;width:8725;height:269" coordorigin="1772,1611" coordsize="8725,269" path="m1772,1880r8725,l10497,1611r-8725,l1772,1880xe" fillcolor="#f7f7f7" stroked="f">
              <v:path arrowok="t"/>
            </v:shape>
            <v:shape id="_x0000_s2372" style="position:absolute;left:1772;top:1880;width:8725;height:269" coordorigin="1772,1880" coordsize="8725,269" path="m1772,2149r8725,l10497,1880r-8725,l1772,2149xe" fillcolor="#f7f7f7" stroked="f">
              <v:path arrowok="t"/>
            </v:shape>
            <v:shape id="_x0000_s2371" style="position:absolute;left:1772;top:2149;width:8725;height:269" coordorigin="1772,2149" coordsize="8725,269" path="m1772,2418r8725,l10497,2149r-8725,l1772,2418xe" fillcolor="#f7f7f7" stroked="f">
              <v:path arrowok="t"/>
            </v:shape>
            <v:shape id="_x0000_s2370" style="position:absolute;left:2132;top:2418;width:8364;height:269" coordorigin="2132,2418" coordsize="8364,269" path="m2132,2687r8365,l10497,2418r-8365,l2132,2687xe" fillcolor="#f7f7f7" stroked="f">
              <v:path arrowok="t"/>
            </v:shape>
            <v:shape id="_x0000_s2369" style="position:absolute;left:1412;top:2687;width:9085;height:269" coordorigin="1412,2687" coordsize="9085,269" path="m1412,2955r9085,l10497,2687r-9085,l1412,2955xe" fillcolor="#f7f7f7" stroked="f">
              <v:path arrowok="t"/>
            </v:shape>
            <v:shape id="_x0000_s2368" style="position:absolute;left:1839;top:2955;width:8658;height:269" coordorigin="1839,2955" coordsize="8658,269" path="m1839,3225r8658,l10497,2955r-8658,l1839,3225xe" fillcolor="#f7f7f7" stroked="f">
              <v:path arrowok="t"/>
            </v:shape>
            <v:shape id="_x0000_s2367" style="position:absolute;left:1839;top:3225;width:8658;height:264" coordorigin="1839,3225" coordsize="8658,264" path="m1839,3489r8658,l10497,3225r-8658,l1839,3489xe" fillcolor="#f7f7f7" stroked="f">
              <v:path arrowok="t"/>
            </v:shape>
            <v:shape id="_x0000_s2366" style="position:absolute;left:1839;top:3489;width:8658;height:269" coordorigin="1839,3489" coordsize="8658,269" path="m1839,3757r8658,l10497,3489r-8658,l1839,3757xe" fillcolor="#f7f7f7" stroked="f">
              <v:path arrowok="t"/>
            </v:shape>
            <v:shape id="_x0000_s2365" style="position:absolute;left:1839;top:3757;width:8658;height:269" coordorigin="1839,3757" coordsize="8658,269" path="m1839,4026r8658,l10497,3757r-8658,l1839,4026xe" fillcolor="#f7f7f7" stroked="f">
              <v:path arrowok="t"/>
            </v:shape>
            <v:shape id="_x0000_s2364" style="position:absolute;left:1839;top:4026;width:8658;height:269" coordorigin="1839,4026" coordsize="8658,269" path="m1839,4295r8658,l10497,4026r-8658,l1839,4295xe" fillcolor="#f7f7f7" stroked="f">
              <v:path arrowok="t"/>
            </v:shape>
            <v:shape id="_x0000_s2363" style="position:absolute;left:1412;top:4295;width:9085;height:269" coordorigin="1412,4295" coordsize="9085,269" path="m1412,4564r9085,l10497,4295r-9085,l1412,4564xe" fillcolor="#f7f7f7" stroked="f">
              <v:path arrowok="t"/>
            </v:shape>
            <v:shape id="_x0000_s2362" style="position:absolute;left:1839;top:4564;width:8658;height:269" coordorigin="1839,4564" coordsize="8658,269" path="m1839,4833r8658,l10497,4564r-8658,l1839,4833xe" fillcolor="#f7f7f7" stroked="f">
              <v:path arrowok="t"/>
            </v:shape>
            <v:shape id="_x0000_s2361" style="position:absolute;left:1839;top:4833;width:8658;height:269" coordorigin="1839,4833" coordsize="8658,269" path="m1839,5102r8658,l10497,4833r-8658,l1839,5102xe" fillcolor="#f7f7f7" stroked="f">
              <v:path arrowok="t"/>
            </v:shape>
            <v:shape id="_x0000_s2360" style="position:absolute;left:1839;top:5102;width:8658;height:269" coordorigin="1839,5102" coordsize="8658,269" path="m1839,5371r8658,l10497,5102r-8658,l1839,5371xe" fillcolor="#f7f7f7" stroked="f">
              <v:path arrowok="t"/>
            </v:shape>
            <v:shape id="_x0000_s2359" style="position:absolute;left:1839;top:5371;width:8658;height:269" coordorigin="1839,5371" coordsize="8658,269" path="m1839,5640r8658,l10497,5371r-8658,l1839,5640xe" fillcolor="#f7f7f7" stroked="f">
              <v:path arrowok="t"/>
            </v:shape>
            <v:shape id="_x0000_s2358" style="position:absolute;left:1839;top:5640;width:8658;height:269" coordorigin="1839,5640" coordsize="8658,269" path="m1839,5908r8658,l10497,5640r-8658,l1839,5908xe" fillcolor="#f7f7f7" stroked="f">
              <v:path arrowok="t"/>
            </v:shape>
            <v:shape id="_x0000_s2357" style="position:absolute;left:1412;top:5908;width:9085;height:269" coordorigin="1412,5908" coordsize="9085,269" path="m1412,6177r9085,l10497,5908r-9085,l1412,6177xe" fillcolor="#f7f7f7" stroked="f">
              <v:path arrowok="t"/>
            </v:shape>
            <v:shape id="_x0000_s2356" style="position:absolute;left:1412;top:6177;width:9085;height:269" coordorigin="1412,6177" coordsize="9085,269" path="m1412,6446r9085,l10497,6177r-9085,l1412,6446xe" fillcolor="#f7f7f7" stroked="f">
              <v:path arrowok="t"/>
            </v:shape>
            <v:shape id="_x0000_s2355" style="position:absolute;left:1839;top:6446;width:8658;height:269" coordorigin="1839,6446" coordsize="8658,269" path="m1839,6715r8658,l10497,6446r-8658,l1839,6715xe" fillcolor="#f7f7f7" stroked="f">
              <v:path arrowok="t"/>
            </v:shape>
            <v:shape id="_x0000_s2354" style="position:absolute;left:1839;top:6715;width:8658;height:269" coordorigin="1839,6715" coordsize="8658,269" path="m1839,6984r8658,l10497,6715r-8658,l1839,6984xe" fillcolor="#f7f7f7" stroked="f">
              <v:path arrowok="t"/>
            </v:shape>
            <v:shape id="_x0000_s2353" style="position:absolute;left:1839;top:6984;width:8658;height:269" coordorigin="1839,6984" coordsize="8658,269" path="m1839,7253r8658,l10497,6984r-8658,l1839,7253xe" fillcolor="#f7f7f7" stroked="f">
              <v:path arrowok="t"/>
            </v:shape>
            <v:shape id="_x0000_s2352" style="position:absolute;left:1839;top:7253;width:8658;height:269" coordorigin="1839,7253" coordsize="8658,269" path="m1839,7522r8658,l10497,7253r-8658,l1839,7522xe" fillcolor="#f7f7f7" stroked="f">
              <v:path arrowok="t"/>
            </v:shape>
            <v:shape id="_x0000_s2351" style="position:absolute;left:1839;top:7522;width:8658;height:269" coordorigin="1839,7522" coordsize="8658,269" path="m1839,7790r8658,l10497,7522r-8658,l1839,7790xe" fillcolor="#f7f7f7" stroked="f">
              <v:path arrowok="t"/>
            </v:shape>
            <v:shape id="_x0000_s2350" style="position:absolute;left:1412;top:7790;width:9085;height:269" coordorigin="1412,7790" coordsize="9085,269" path="m1412,8059r9085,l10497,7790r-9085,l1412,8059xe" fillcolor="#f7f7f7" stroked="f">
              <v:path arrowok="t"/>
            </v:shape>
            <v:shape id="_x0000_s2349" style="position:absolute;left:1412;top:8059;width:9085;height:269" coordorigin="1412,8059" coordsize="9085,269" path="m1412,8329r9085,l10497,8059r-9085,l1412,8329xe" fillcolor="#f7f7f7" stroked="f">
              <v:path arrowok="t"/>
            </v:shape>
            <v:shape id="_x0000_s2348" style="position:absolute;left:1839;top:8329;width:8658;height:264" coordorigin="1839,8329" coordsize="8658,264" path="m1839,8593r8658,l10497,8329r-8658,l1839,8593xe" fillcolor="#f7f7f7" stroked="f">
              <v:path arrowok="t"/>
            </v:shape>
            <v:shape id="_x0000_s2347" style="position:absolute;left:1839;top:8593;width:8658;height:269" coordorigin="1839,8593" coordsize="8658,269" path="m1839,8861r8658,l10497,8593r-8658,l1839,8861xe" fillcolor="#f7f7f7" stroked="f">
              <v:path arrowok="t"/>
            </v:shape>
            <v:shape id="_x0000_s2346" style="position:absolute;left:1839;top:8861;width:8658;height:269" coordorigin="1839,8861" coordsize="8658,269" path="m1839,9130r8658,l10497,8861r-8658,l1839,9130xe" fillcolor="#f7f7f7" stroked="f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Kaur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Kasi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0144D4D9" w14:textId="77777777" w:rsidR="001A0007" w:rsidRDefault="001A0007">
      <w:pPr>
        <w:spacing w:before="13" w:line="240" w:lineRule="exact"/>
        <w:rPr>
          <w:sz w:val="24"/>
          <w:szCs w:val="24"/>
        </w:rPr>
      </w:pPr>
    </w:p>
    <w:p w14:paraId="48A62E39" w14:textId="77777777" w:rsidR="001A0007" w:rsidRDefault="00000000">
      <w:pPr>
        <w:tabs>
          <w:tab w:val="left" w:pos="560"/>
        </w:tabs>
        <w:spacing w:before="16"/>
        <w:ind w:left="500" w:right="979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</w:t>
      </w:r>
      <w:r>
        <w:rPr>
          <w:rFonts w:ascii="Calibri" w:eastAsia="Calibri" w:hAnsi="Calibri" w:cs="Calibri"/>
          <w:spacing w:val="-4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 xml:space="preserve">. a.   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(pe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),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faka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sejah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an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E</w:t>
      </w:r>
      <w:r>
        <w:rPr>
          <w:rFonts w:ascii="Calibri" w:eastAsia="Calibri" w:hAnsi="Calibri" w:cs="Calibri"/>
          <w:sz w:val="22"/>
          <w:szCs w:val="22"/>
        </w:rPr>
        <w:t xml:space="preserve">sa,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a,</w:t>
      </w:r>
    </w:p>
    <w:p w14:paraId="2A480CB0" w14:textId="77777777" w:rsidR="001A0007" w:rsidRDefault="00000000">
      <w:pPr>
        <w:spacing w:line="260" w:lineRule="exact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5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position w:val="1"/>
          <w:sz w:val="22"/>
          <w:szCs w:val="22"/>
        </w:rPr>
        <w:t>sejah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eraan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ern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on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li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on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li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eri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em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nu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uh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</w:p>
    <w:p w14:paraId="291B81EC" w14:textId="77777777" w:rsidR="001A0007" w:rsidRDefault="00000000">
      <w:pPr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faka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krasi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1F54073D" w14:textId="77777777" w:rsidR="001A0007" w:rsidRDefault="00000000">
      <w:pPr>
        <w:spacing w:line="260" w:lineRule="exact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Ke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uh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nan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ky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ona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sm</w:t>
      </w:r>
      <w:r>
        <w:rPr>
          <w:rFonts w:ascii="Calibri" w:eastAsia="Calibri" w:hAnsi="Calibri" w:cs="Calibri"/>
          <w:b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</w:p>
    <w:p w14:paraId="75A67417" w14:textId="77777777" w:rsidR="001A0007" w:rsidRDefault="001A0007">
      <w:pPr>
        <w:spacing w:before="17" w:line="240" w:lineRule="exact"/>
        <w:rPr>
          <w:sz w:val="24"/>
          <w:szCs w:val="24"/>
        </w:rPr>
      </w:pPr>
    </w:p>
    <w:p w14:paraId="0DC09AC2" w14:textId="77777777" w:rsidR="001A0007" w:rsidRDefault="00000000">
      <w:pPr>
        <w:spacing w:before="16"/>
        <w:ind w:left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kum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…</w:t>
      </w:r>
    </w:p>
    <w:p w14:paraId="30FDB674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</w:p>
    <w:p w14:paraId="104D5FE7" w14:textId="77777777" w:rsidR="001A0007" w:rsidRDefault="00000000">
      <w:pPr>
        <w:spacing w:line="260" w:lineRule="exact"/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erdekaan</w:t>
      </w:r>
      <w:proofErr w:type="spellEnd"/>
    </w:p>
    <w:p w14:paraId="0364D9A5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</w:p>
    <w:p w14:paraId="4EFE2F4F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bu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UUD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194</w:t>
      </w:r>
      <w:r>
        <w:rPr>
          <w:rFonts w:ascii="Calibri" w:eastAsia="Calibri" w:hAnsi="Calibri" w:cs="Calibri"/>
          <w:b/>
          <w:sz w:val="22"/>
          <w:szCs w:val="22"/>
        </w:rPr>
        <w:t>5</w:t>
      </w:r>
    </w:p>
    <w:p w14:paraId="0869D586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</w:p>
    <w:p w14:paraId="5F3137C4" w14:textId="77777777" w:rsidR="001A0007" w:rsidRDefault="00000000">
      <w:pPr>
        <w:ind w:left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ubun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5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kaan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…</w:t>
      </w:r>
    </w:p>
    <w:p w14:paraId="7E353BFB" w14:textId="77777777" w:rsidR="001A0007" w:rsidRDefault="00000000">
      <w:pPr>
        <w:ind w:left="568" w:right="359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erju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erdekaan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enja</w:t>
      </w:r>
      <w:r>
        <w:rPr>
          <w:rFonts w:ascii="Calibri" w:eastAsia="Calibri" w:hAnsi="Calibri" w:cs="Calibri"/>
          <w:spacing w:val="-6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asar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erumusan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5B4B0DF5" w14:textId="77777777" w:rsidR="001A0007" w:rsidRDefault="00000000">
      <w:pPr>
        <w:spacing w:line="260" w:lineRule="exact"/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skan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ersa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il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</w:p>
    <w:p w14:paraId="696360EB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Ke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nj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y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il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248A0D4F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5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14:paraId="5F2D65CA" w14:textId="77777777" w:rsidR="001A0007" w:rsidRDefault="00000000">
      <w:pPr>
        <w:ind w:left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asal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4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ayat</w:t>
      </w:r>
      <w:proofErr w:type="spellEnd"/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194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eri</w:t>
      </w:r>
      <w:proofErr w:type="spellEnd"/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</w:p>
    <w:p w14:paraId="6BA6EB45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reh</w:t>
      </w:r>
      <w:r>
        <w:rPr>
          <w:rFonts w:ascii="Calibri" w:eastAsia="Calibri" w:hAnsi="Calibri" w:cs="Calibri"/>
          <w:spacing w:val="-1"/>
          <w:sz w:val="22"/>
          <w:szCs w:val="22"/>
        </w:rPr>
        <w:t>ab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D9C9DB0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</w:p>
    <w:p w14:paraId="7C5A713B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Rak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at</w:t>
      </w:r>
    </w:p>
    <w:p w14:paraId="34B6CDDC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ah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</w:p>
    <w:p w14:paraId="64043A46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 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an</w:t>
      </w:r>
    </w:p>
    <w:p w14:paraId="113C88F7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</w:p>
    <w:p w14:paraId="5A5F3708" w14:textId="77777777" w:rsidR="001A0007" w:rsidRDefault="00000000">
      <w:pPr>
        <w:ind w:left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asas</w:t>
      </w:r>
      <w:proofErr w:type="spellEnd"/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</w:p>
    <w:p w14:paraId="11CF1CCE" w14:textId="77777777" w:rsidR="001A0007" w:rsidRDefault="00000000">
      <w:pPr>
        <w:spacing w:before="1"/>
        <w:ind w:left="56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akn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190B7B8" w14:textId="77777777" w:rsidR="001A0007" w:rsidRDefault="00000000">
      <w:pPr>
        <w:spacing w:line="260" w:lineRule="exact"/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asan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aerah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aksan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position w:val="1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proofErr w:type="spellEnd"/>
    </w:p>
    <w:p w14:paraId="37E4E01E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ri</w:t>
      </w:r>
      <w:proofErr w:type="spellEnd"/>
    </w:p>
    <w:p w14:paraId="6276A34E" w14:textId="77777777" w:rsidR="001A0007" w:rsidRDefault="00000000">
      <w:pPr>
        <w:ind w:left="568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7"/>
          <w:pgSz w:w="11920" w:h="16840"/>
          <w:pgMar w:top="1820" w:right="1280" w:bottom="280" w:left="1300" w:header="1430" w:footer="0" w:gutter="0"/>
          <w:cols w:space="720"/>
        </w:sect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ewe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proofErr w:type="spellEnd"/>
    </w:p>
    <w:p w14:paraId="7C63E151" w14:textId="77777777" w:rsidR="001A0007" w:rsidRDefault="00000000">
      <w:pPr>
        <w:spacing w:before="63"/>
        <w:ind w:left="528" w:right="87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lastRenderedPageBreak/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aksan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sat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proofErr w:type="spellEnd"/>
    </w:p>
    <w:p w14:paraId="1EC7D58B" w14:textId="77777777" w:rsidR="001A0007" w:rsidRDefault="001A0007">
      <w:pPr>
        <w:spacing w:before="13" w:line="240" w:lineRule="exact"/>
        <w:rPr>
          <w:sz w:val="24"/>
          <w:szCs w:val="24"/>
        </w:rPr>
      </w:pPr>
    </w:p>
    <w:p w14:paraId="7357E55F" w14:textId="77777777" w:rsidR="001A0007" w:rsidRDefault="00000000">
      <w:pPr>
        <w:tabs>
          <w:tab w:val="left" w:pos="520"/>
        </w:tabs>
        <w:spacing w:before="16"/>
        <w:ind w:left="528" w:right="79" w:hanging="4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9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pacing w:val="2"/>
          <w:sz w:val="22"/>
          <w:szCs w:val="22"/>
        </w:rPr>
        <w:t>Ci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a-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7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rak</w:t>
      </w:r>
      <w:proofErr w:type="spellEnd"/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eri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</w:t>
      </w:r>
      <w:r>
        <w:rPr>
          <w:rFonts w:ascii="Calibri" w:eastAsia="Calibri" w:hAnsi="Calibri" w:cs="Calibri"/>
          <w:sz w:val="22"/>
          <w:szCs w:val="22"/>
        </w:rPr>
        <w:t>ens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ebas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kaan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194</w:t>
      </w:r>
      <w:r>
        <w:rPr>
          <w:rFonts w:ascii="Calibri" w:eastAsia="Calibri" w:hAnsi="Calibri" w:cs="Calibri"/>
          <w:spacing w:val="3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proofErr w:type="gramStart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</w:p>
    <w:p w14:paraId="0E077057" w14:textId="77777777" w:rsidR="001A0007" w:rsidRDefault="00000000">
      <w:pPr>
        <w:spacing w:line="260" w:lineRule="exact"/>
        <w:ind w:left="528" w:right="615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enja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</w:p>
    <w:p w14:paraId="4E6D72C6" w14:textId="77777777" w:rsidR="001A0007" w:rsidRDefault="00000000">
      <w:pPr>
        <w:ind w:left="528" w:right="48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ayah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</w:p>
    <w:p w14:paraId="57D90679" w14:textId="77777777" w:rsidR="001A0007" w:rsidRDefault="00000000">
      <w:pPr>
        <w:ind w:left="528" w:right="468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</w:p>
    <w:p w14:paraId="3BDA230E" w14:textId="77777777" w:rsidR="001A0007" w:rsidRDefault="00000000">
      <w:pPr>
        <w:ind w:left="528" w:right="398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hubun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</w:p>
    <w:p w14:paraId="3A7F946C" w14:textId="77777777" w:rsidR="001A0007" w:rsidRDefault="00000000">
      <w:pPr>
        <w:spacing w:line="260" w:lineRule="exact"/>
        <w:ind w:left="528" w:right="476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4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Ke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ga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ba</w:t>
      </w:r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a</w:t>
      </w:r>
      <w:proofErr w:type="spellEnd"/>
    </w:p>
    <w:p w14:paraId="4B6DBFE3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10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aksan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ebas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sarkan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…</w:t>
      </w:r>
    </w:p>
    <w:p w14:paraId="4C673A56" w14:textId="77777777" w:rsidR="001A0007" w:rsidRDefault="00000000">
      <w:pPr>
        <w:ind w:left="528" w:right="468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kut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</w:p>
    <w:p w14:paraId="2F35CB09" w14:textId="77777777" w:rsidR="001A0007" w:rsidRDefault="00000000">
      <w:pPr>
        <w:ind w:left="528" w:right="369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wil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aya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b/>
          <w:sz w:val="22"/>
          <w:szCs w:val="22"/>
        </w:rPr>
        <w:t>k</w:t>
      </w:r>
      <w:proofErr w:type="spellEnd"/>
    </w:p>
    <w:p w14:paraId="3DBAF149" w14:textId="77777777" w:rsidR="001A0007" w:rsidRDefault="00000000">
      <w:pPr>
        <w:ind w:left="528" w:right="3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senja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sepa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47C74F44" w14:textId="77777777" w:rsidR="001A0007" w:rsidRDefault="00000000">
      <w:pPr>
        <w:ind w:left="528" w:right="494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ono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</w:p>
    <w:p w14:paraId="4438C410" w14:textId="77777777" w:rsidR="001A0007" w:rsidRDefault="00000000">
      <w:pPr>
        <w:spacing w:before="1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afat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hubun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7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dun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0C663EA" w14:textId="77777777" w:rsidR="001A0007" w:rsidRDefault="00000000">
      <w:pPr>
        <w:ind w:left="528" w:right="497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erb</w:t>
      </w:r>
      <w:r>
        <w:rPr>
          <w:rFonts w:ascii="Calibri" w:eastAsia="Calibri" w:hAnsi="Calibri" w:cs="Calibri"/>
          <w:spacing w:val="-1"/>
          <w:sz w:val="22"/>
          <w:szCs w:val="22"/>
        </w:rPr>
        <w:t>and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erk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nya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ny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og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erp</w:t>
      </w:r>
      <w:r>
        <w:rPr>
          <w:rFonts w:ascii="Calibri" w:eastAsia="Calibri" w:hAnsi="Calibri" w:cs="Calibri"/>
          <w:spacing w:val="-1"/>
          <w:sz w:val="22"/>
          <w:szCs w:val="22"/>
        </w:rPr>
        <w:t>adu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safat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65F3FA7F" w14:textId="77777777" w:rsidR="001A0007" w:rsidRDefault="00000000">
      <w:pPr>
        <w:ind w:left="528" w:right="581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ereb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safat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sur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14:paraId="5BDDC8F4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…</w:t>
      </w:r>
    </w:p>
    <w:p w14:paraId="66732B47" w14:textId="77777777" w:rsidR="001A0007" w:rsidRDefault="00000000">
      <w:pPr>
        <w:ind w:left="528" w:right="57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sejah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eraan</w:t>
      </w:r>
      <w:proofErr w:type="spellEnd"/>
    </w:p>
    <w:p w14:paraId="6B503F8C" w14:textId="77777777" w:rsidR="001A0007" w:rsidRDefault="00000000">
      <w:pPr>
        <w:ind w:left="528" w:right="6174"/>
        <w:jc w:val="both"/>
        <w:rPr>
          <w:rFonts w:ascii="Calibri" w:eastAsia="Calibri" w:hAnsi="Calibri" w:cs="Calibri"/>
          <w:sz w:val="22"/>
          <w:szCs w:val="22"/>
        </w:rPr>
      </w:pPr>
      <w:r>
        <w:pict w14:anchorId="06EEB59A">
          <v:group id="_x0000_s2293" style="position:absolute;left:0;text-align:left;margin-left:70.1pt;margin-top:71.5pt;width:455.25pt;height:685.9pt;z-index:-1067;mso-position-horizontal-relative:page;mso-position-vertical-relative:page" coordorigin="1402,1430" coordsize="9105,13718">
            <v:shape id="_x0000_s2344" style="position:absolute;left:1839;top:1440;width:8658;height:269" coordorigin="1839,1440" coordsize="8658,269" path="m1839,1709r8658,l10497,1440r-8658,l1839,1709xe" fillcolor="#f7f7f7" stroked="f">
              <v:path arrowok="t"/>
            </v:shape>
            <v:shape id="_x0000_s2343" style="position:absolute;left:1839;top:1709;width:8658;height:269" coordorigin="1839,1709" coordsize="8658,269" path="m1839,1978r8658,l10497,1709r-8658,l1839,1978xe" fillcolor="#f7f7f7" stroked="f">
              <v:path arrowok="t"/>
            </v:shape>
            <v:shape id="_x0000_s2342" style="position:absolute;left:1839;top:1978;width:8658;height:269" coordorigin="1839,1978" coordsize="8658,269" path="m1839,2247r8658,l10497,1978r-8658,l1839,2247xe" fillcolor="#f7f7f7" stroked="f">
              <v:path arrowok="t"/>
            </v:shape>
            <v:shape id="_x0000_s2341" style="position:absolute;left:1412;top:2247;width:9085;height:269" coordorigin="1412,2247" coordsize="9085,269" path="m1412,2516r9085,l10497,2247r-9085,l1412,2516xe" fillcolor="#f7f7f7" stroked="f">
              <v:path arrowok="t"/>
            </v:shape>
            <v:shape id="_x0000_s2340" style="position:absolute;left:1412;top:2516;width:9085;height:269" coordorigin="1412,2516" coordsize="9085,269" path="m1412,2785r9085,l10497,2516r-9085,l1412,2785xe" fillcolor="#f7f7f7" stroked="f">
              <v:path arrowok="t"/>
            </v:shape>
            <v:shape id="_x0000_s2339" style="position:absolute;left:1839;top:2785;width:8658;height:269" coordorigin="1839,2785" coordsize="8658,269" path="m1839,3054r8658,l10497,2785r-8658,l1839,3054xe" fillcolor="#f7f7f7" stroked="f">
              <v:path arrowok="t"/>
            </v:shape>
            <v:shape id="_x0000_s2338" style="position:absolute;left:1839;top:3054;width:8658;height:269" coordorigin="1839,3054" coordsize="8658,269" path="m1839,3323r8658,l10497,3054r-8658,l1839,3323xe" fillcolor="#f7f7f7" stroked="f">
              <v:path arrowok="t"/>
            </v:shape>
            <v:shape id="_x0000_s2337" style="position:absolute;left:1839;top:3323;width:8658;height:269" coordorigin="1839,3323" coordsize="8658,269" path="m1839,3591r8658,l10497,3323r-8658,l1839,3591xe" fillcolor="#f7f7f7" stroked="f">
              <v:path arrowok="t"/>
            </v:shape>
            <v:shape id="_x0000_s2336" style="position:absolute;left:1839;top:3591;width:8658;height:269" coordorigin="1839,3591" coordsize="8658,269" path="m1839,3860r8658,l10497,3591r-8658,l1839,3860xe" fillcolor="#f7f7f7" stroked="f">
              <v:path arrowok="t"/>
            </v:shape>
            <v:shape id="_x0000_s2335" style="position:absolute;left:1839;top:3860;width:8658;height:264" coordorigin="1839,3860" coordsize="8658,264" path="m1839,4124r8658,l10497,3860r-8658,l1839,4124xe" fillcolor="#f7f7f7" stroked="f">
              <v:path arrowok="t"/>
            </v:shape>
            <v:shape id="_x0000_s2334" style="position:absolute;left:1412;top:4124;width:9085;height:269" coordorigin="1412,4124" coordsize="9085,269" path="m1412,4393r9085,l10497,4124r-9085,l1412,4393xe" fillcolor="#f7f7f7" stroked="f">
              <v:path arrowok="t"/>
            </v:shape>
            <v:shape id="_x0000_s2333" style="position:absolute;left:1839;top:4393;width:8658;height:269" coordorigin="1839,4393" coordsize="8658,269" path="m1839,4662r8658,l10497,4393r-8658,l1839,4662xe" fillcolor="#f7f7f7" stroked="f">
              <v:path arrowok="t"/>
            </v:shape>
            <v:shape id="_x0000_s2332" style="position:absolute;left:1839;top:4662;width:8658;height:269" coordorigin="1839,4662" coordsize="8658,269" path="m1839,4931r8658,l10497,4662r-8658,l1839,4931xe" fillcolor="#f7f7f7" stroked="f">
              <v:path arrowok="t"/>
            </v:shape>
            <v:shape id="_x0000_s2331" style="position:absolute;left:1839;top:4931;width:8658;height:269" coordorigin="1839,4931" coordsize="8658,269" path="m1839,5200r8658,l10497,4931r-8658,l1839,5200xe" fillcolor="#f7f7f7" stroked="f">
              <v:path arrowok="t"/>
            </v:shape>
            <v:shape id="_x0000_s2330" style="position:absolute;left:1839;top:5200;width:8658;height:269" coordorigin="1839,5200" coordsize="8658,269" path="m1839,5469r8658,l10497,5200r-8658,l1839,5469xe" fillcolor="#f7f7f7" stroked="f">
              <v:path arrowok="t"/>
            </v:shape>
            <v:shape id="_x0000_s2329" style="position:absolute;left:1839;top:5469;width:8658;height:269" coordorigin="1839,5469" coordsize="8658,269" path="m1839,5737r8658,l10497,5469r-8658,l1839,5737xe" fillcolor="#f7f7f7" stroked="f">
              <v:path arrowok="t"/>
            </v:shape>
            <v:shape id="_x0000_s2328" style="position:absolute;left:1412;top:5738;width:9085;height:269" coordorigin="1412,5738" coordsize="9085,269" path="m1412,6007r9085,l10497,5738r-9085,l1412,6007xe" fillcolor="#f7f7f7" stroked="f">
              <v:path arrowok="t"/>
            </v:shape>
            <v:shape id="_x0000_s2327" style="position:absolute;left:1839;top:6007;width:8658;height:269" coordorigin="1839,6007" coordsize="8658,269" path="m1839,6276r8658,l10497,6007r-8658,l1839,6276xe" fillcolor="#f7f7f7" stroked="f">
              <v:path arrowok="t"/>
            </v:shape>
            <v:shape id="_x0000_s2326" style="position:absolute;left:1839;top:6276;width:8658;height:269" coordorigin="1839,6276" coordsize="8658,269" path="m1839,6544r8658,l10497,6276r-8658,l1839,6544xe" fillcolor="#f7f7f7" stroked="f">
              <v:path arrowok="t"/>
            </v:shape>
            <v:shape id="_x0000_s2325" style="position:absolute;left:1839;top:6544;width:8658;height:269" coordorigin="1839,6544" coordsize="8658,269" path="m1839,6813r8658,l10497,6544r-8658,l1839,6813xe" fillcolor="#f7f7f7" stroked="f">
              <v:path arrowok="t"/>
            </v:shape>
            <v:shape id="_x0000_s2324" style="position:absolute;left:1839;top:6813;width:8658;height:269" coordorigin="1839,6813" coordsize="8658,269" path="m1839,7082r8658,l10497,6813r-8658,l1839,7082xe" fillcolor="#f7f7f7" stroked="f">
              <v:path arrowok="t"/>
            </v:shape>
            <v:shape id="_x0000_s2323" style="position:absolute;left:1839;top:7082;width:8658;height:269" coordorigin="1839,7082" coordsize="8658,269" path="m1839,7351r8658,l10497,7082r-8658,l1839,7351xe" fillcolor="#f7f7f7" stroked="f">
              <v:path arrowok="t"/>
            </v:shape>
            <v:shape id="_x0000_s2322" style="position:absolute;left:1412;top:7351;width:9085;height:269" coordorigin="1412,7351" coordsize="9085,269" path="m1412,7620r9085,l10497,7351r-9085,l1412,7620xe" fillcolor="#f7f7f7" stroked="f">
              <v:path arrowok="t"/>
            </v:shape>
            <v:shape id="_x0000_s2321" style="position:absolute;left:1839;top:7620;width:8658;height:269" coordorigin="1839,7620" coordsize="8658,269" path="m1839,7889r8658,l10497,7620r-8658,l1839,7889xe" fillcolor="#f7f7f7" stroked="f">
              <v:path arrowok="t"/>
            </v:shape>
            <v:shape id="_x0000_s2320" style="position:absolute;left:1839;top:7889;width:8658;height:269" coordorigin="1839,7889" coordsize="8658,269" path="m1839,8158r8658,l10497,7889r-8658,l1839,8158xe" fillcolor="#f7f7f7" stroked="f">
              <v:path arrowok="t"/>
            </v:shape>
            <v:shape id="_x0000_s2319" style="position:absolute;left:1839;top:8158;width:8658;height:269" coordorigin="1839,8158" coordsize="8658,269" path="m1839,8426r8658,l10497,8158r-8658,l1839,8426xe" fillcolor="#f7f7f7" stroked="f">
              <v:path arrowok="t"/>
            </v:shape>
            <v:shape id="_x0000_s2318" style="position:absolute;left:1839;top:8426;width:8658;height:269" coordorigin="1839,8426" coordsize="8658,269" path="m1839,8695r8658,l10497,8426r-8658,l1839,8695xe" fillcolor="#f7f7f7" stroked="f">
              <v:path arrowok="t"/>
            </v:shape>
            <v:shape id="_x0000_s2317" style="position:absolute;left:1839;top:8695;width:8658;height:269" coordorigin="1839,8695" coordsize="8658,269" path="m1839,8964r8658,l10497,8695r-8658,l1839,8964xe" fillcolor="#f7f7f7" stroked="f">
              <v:path arrowok="t"/>
            </v:shape>
            <v:shape id="_x0000_s2316" style="position:absolute;left:1412;top:8964;width:9085;height:269" coordorigin="1412,8964" coordsize="9085,269" path="m1412,9233r9085,l10497,8964r-9085,l1412,9233xe" fillcolor="#f7f7f7" stroked="f">
              <v:path arrowok="t"/>
            </v:shape>
            <v:shape id="_x0000_s2315" style="position:absolute;left:1412;top:9233;width:9085;height:264" coordorigin="1412,9233" coordsize="9085,264" path="m1412,9497r9085,l10497,9233r-9085,l1412,9497xe" fillcolor="#f7f7f7" stroked="f">
              <v:path arrowok="t"/>
            </v:shape>
            <v:shape id="_x0000_s2314" style="position:absolute;left:1839;top:9497;width:8658;height:269" coordorigin="1839,9497" coordsize="8658,269" path="m1839,9766r8658,l10497,9497r-8658,l1839,9766xe" fillcolor="#f7f7f7" stroked="f">
              <v:path arrowok="t"/>
            </v:shape>
            <v:shape id="_x0000_s2313" style="position:absolute;left:1839;top:9766;width:8658;height:269" coordorigin="1839,9766" coordsize="8658,269" path="m1839,10035r8658,l10497,9766r-8658,l1839,10035xe" fillcolor="#f7f7f7" stroked="f">
              <v:path arrowok="t"/>
            </v:shape>
            <v:shape id="_x0000_s2312" style="position:absolute;left:1839;top:10035;width:8658;height:269" coordorigin="1839,10035" coordsize="8658,269" path="m1839,10304r8658,l10497,10035r-8658,l1839,10304xe" fillcolor="#f7f7f7" stroked="f">
              <v:path arrowok="t"/>
            </v:shape>
            <v:shape id="_x0000_s2311" style="position:absolute;left:1839;top:10304;width:8658;height:269" coordorigin="1839,10304" coordsize="8658,269" path="m1839,10572r8658,l10497,10304r-8658,l1839,10572xe" fillcolor="#f7f7f7" stroked="f">
              <v:path arrowok="t"/>
            </v:shape>
            <v:shape id="_x0000_s2310" style="position:absolute;left:1839;top:10572;width:8658;height:269" coordorigin="1839,10572" coordsize="8658,269" path="m1839,10841r8658,l10497,10572r-8658,l1839,10841xe" fillcolor="#f7f7f7" stroked="f">
              <v:path arrowok="t"/>
            </v:shape>
            <v:shape id="_x0000_s2309" style="position:absolute;left:1412;top:10841;width:9085;height:269" coordorigin="1412,10841" coordsize="9085,269" path="m1412,11111r9085,l10497,10841r-9085,l1412,11111xe" fillcolor="#f7f7f7" stroked="f">
              <v:path arrowok="t"/>
            </v:shape>
            <v:shape id="_x0000_s2308" style="position:absolute;left:1839;top:11111;width:8658;height:269" coordorigin="1839,11111" coordsize="8658,269" path="m1839,11379r8658,l10497,11111r-8658,l1839,11379xe" fillcolor="#f7f7f7" stroked="f">
              <v:path arrowok="t"/>
            </v:shape>
            <v:shape id="_x0000_s2307" style="position:absolute;left:1839;top:11379;width:8658;height:269" coordorigin="1839,11379" coordsize="8658,269" path="m1839,11648r8658,l10497,11379r-8658,l1839,11648xe" fillcolor="#f7f7f7" stroked="f">
              <v:path arrowok="t"/>
            </v:shape>
            <v:shape id="_x0000_s2306" style="position:absolute;left:1839;top:11648;width:8658;height:269" coordorigin="1839,11648" coordsize="8658,269" path="m1839,11917r8658,l10497,11648r-8658,l1839,11917xe" fillcolor="#f7f7f7" stroked="f">
              <v:path arrowok="t"/>
            </v:shape>
            <v:shape id="_x0000_s2305" style="position:absolute;left:1839;top:11917;width:8658;height:269" coordorigin="1839,11917" coordsize="8658,269" path="m1839,12186r8658,l10497,11917r-8658,l1839,12186xe" fillcolor="#f7f7f7" stroked="f">
              <v:path arrowok="t"/>
            </v:shape>
            <v:shape id="_x0000_s2304" style="position:absolute;left:1839;top:12186;width:8658;height:269" coordorigin="1839,12186" coordsize="8658,269" path="m1839,12455r8658,l10497,12186r-8658,l1839,12455xe" fillcolor="#f7f7f7" stroked="f">
              <v:path arrowok="t"/>
            </v:shape>
            <v:shape id="_x0000_s2303" style="position:absolute;left:1412;top:12455;width:9085;height:269" coordorigin="1412,12455" coordsize="9085,269" path="m1412,12724r9085,l10497,12455r-9085,l1412,12724xe" fillcolor="#f7f7f7" stroked="f">
              <v:path arrowok="t"/>
            </v:shape>
            <v:shape id="_x0000_s2302" style="position:absolute;left:1839;top:12724;width:8658;height:269" coordorigin="1839,12724" coordsize="8658,269" path="m1839,12993r8658,l10497,12724r-8658,l1839,12993xe" fillcolor="#f7f7f7" stroked="f">
              <v:path arrowok="t"/>
            </v:shape>
            <v:shape id="_x0000_s2301" style="position:absolute;left:1839;top:12993;width:8658;height:269" coordorigin="1839,12993" coordsize="8658,269" path="m1839,13261r8658,l10497,12993r-8658,l1839,13261xe" fillcolor="#f7f7f7" stroked="f">
              <v:path arrowok="t"/>
            </v:shape>
            <v:shape id="_x0000_s2300" style="position:absolute;left:1839;top:13261;width:8658;height:269" coordorigin="1839,13261" coordsize="8658,269" path="m1839,13530r8658,l10497,13261r-8658,l1839,13530xe" fillcolor="#f7f7f7" stroked="f">
              <v:path arrowok="t"/>
            </v:shape>
            <v:shape id="_x0000_s2299" style="position:absolute;left:1839;top:13530;width:8658;height:269" coordorigin="1839,13530" coordsize="8658,269" path="m1839,13799r8658,l10497,13530r-8658,l1839,13799xe" fillcolor="#f7f7f7" stroked="f">
              <v:path arrowok="t"/>
            </v:shape>
            <v:shape id="_x0000_s2298" style="position:absolute;left:1839;top:13799;width:8658;height:269" coordorigin="1839,13799" coordsize="8658,269" path="m1839,14068r8658,l10497,13799r-8658,l1839,14068xe" fillcolor="#f7f7f7" stroked="f">
              <v:path arrowok="t"/>
            </v:shape>
            <v:shape id="_x0000_s2297" style="position:absolute;left:1412;top:14068;width:9085;height:269" coordorigin="1412,14068" coordsize="9085,269" path="m1412,14337r9085,l10497,14068r-9085,l1412,14337xe" fillcolor="#f7f7f7" stroked="f">
              <v:path arrowok="t"/>
            </v:shape>
            <v:shape id="_x0000_s2296" style="position:absolute;left:1412;top:14337;width:9085;height:264" coordorigin="1412,14337" coordsize="9085,264" path="m1412,14601r9085,l10497,14337r-9085,l1412,14601xe" fillcolor="#f7f7f7" stroked="f">
              <v:path arrowok="t"/>
            </v:shape>
            <v:shape id="_x0000_s2295" style="position:absolute;left:1839;top:14601;width:8658;height:269" coordorigin="1839,14601" coordsize="8658,269" path="m1839,14870r8658,l10497,14601r-8658,l1839,14870xe" fillcolor="#f7f7f7" stroked="f">
              <v:path arrowok="t"/>
            </v:shape>
            <v:shape id="_x0000_s2294" style="position:absolute;left:1839;top:14870;width:8658;height:269" coordorigin="1839,14870" coordsize="8658,269" path="m1839,15139r8658,l10497,14870r-8658,l1839,15139xe" fillcolor="#f7f7f7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Mew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ujud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</w:p>
    <w:p w14:paraId="00A2C843" w14:textId="77777777" w:rsidR="001A0007" w:rsidRDefault="00000000">
      <w:pPr>
        <w:ind w:left="528" w:right="630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kuasa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enjam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7FE9631D" w14:textId="77777777" w:rsidR="001A0007" w:rsidRDefault="00000000">
      <w:pPr>
        <w:ind w:left="528" w:right="583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378C5941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asarkan</w:t>
      </w:r>
      <w:proofErr w:type="spellEnd"/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ajar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ka,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7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ri</w:t>
      </w:r>
      <w:proofErr w:type="spellEnd"/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kuasa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</w:p>
    <w:p w14:paraId="1E48F273" w14:textId="77777777" w:rsidR="001A0007" w:rsidRDefault="00000000">
      <w:pPr>
        <w:spacing w:line="260" w:lineRule="exact"/>
        <w:ind w:left="528" w:right="149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ara,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aka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ene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BN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UU</w:t>
      </w:r>
      <w:r>
        <w:rPr>
          <w:rFonts w:ascii="Calibri" w:eastAsia="Calibri" w:hAnsi="Calibri" w:cs="Calibri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194</w:t>
      </w:r>
      <w:r>
        <w:rPr>
          <w:rFonts w:ascii="Calibri" w:eastAsia="Calibri" w:hAnsi="Calibri" w:cs="Calibri"/>
          <w:position w:val="1"/>
          <w:sz w:val="22"/>
          <w:szCs w:val="22"/>
        </w:rPr>
        <w:t>5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pu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…</w:t>
      </w:r>
    </w:p>
    <w:p w14:paraId="6F89E577" w14:textId="77777777" w:rsidR="001A0007" w:rsidRDefault="00000000">
      <w:pPr>
        <w:ind w:left="528" w:right="352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</w:p>
    <w:p w14:paraId="1834EF35" w14:textId="77777777" w:rsidR="001A0007" w:rsidRDefault="00000000">
      <w:pPr>
        <w:ind w:left="528" w:right="36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Rak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kuasa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g</w:t>
      </w:r>
    </w:p>
    <w:p w14:paraId="41C98A2A" w14:textId="77777777" w:rsidR="001A0007" w:rsidRDefault="00000000">
      <w:pPr>
        <w:ind w:left="528" w:right="439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kuasa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kuasa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g</w:t>
      </w:r>
    </w:p>
    <w:p w14:paraId="6BC632CA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kab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kab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>…</w:t>
      </w:r>
    </w:p>
    <w:p w14:paraId="2D975ECD" w14:textId="77777777" w:rsidR="001A0007" w:rsidRDefault="00000000">
      <w:pPr>
        <w:ind w:left="528" w:right="472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kab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</w:p>
    <w:p w14:paraId="231CBC36" w14:textId="77777777" w:rsidR="001A0007" w:rsidRDefault="00000000">
      <w:pPr>
        <w:ind w:left="528" w:right="509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y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le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l</w:t>
      </w:r>
      <w:proofErr w:type="spellEnd"/>
    </w:p>
    <w:p w14:paraId="206D2003" w14:textId="77777777" w:rsidR="001A0007" w:rsidRDefault="00000000">
      <w:pPr>
        <w:ind w:left="528" w:right="4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jawab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-wa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</w:p>
    <w:p w14:paraId="1571D601" w14:textId="77777777" w:rsidR="001A0007" w:rsidRDefault="00000000">
      <w:pPr>
        <w:ind w:left="528" w:right="391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rak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at</w:t>
      </w:r>
    </w:p>
    <w:p w14:paraId="4B2B9FB5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ksi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ersum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…</w:t>
      </w:r>
    </w:p>
    <w:p w14:paraId="639AB732" w14:textId="77777777" w:rsidR="001A0007" w:rsidRDefault="00000000">
      <w:pPr>
        <w:ind w:left="528" w:right="734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nu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asyarakat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uh</w:t>
      </w:r>
      <w:r>
        <w:rPr>
          <w:rFonts w:ascii="Calibri" w:eastAsia="Calibri" w:hAnsi="Calibri" w:cs="Calibri"/>
          <w:sz w:val="22"/>
          <w:szCs w:val="22"/>
        </w:rPr>
        <w:t>an</w:t>
      </w:r>
    </w:p>
    <w:p w14:paraId="4172EE34" w14:textId="77777777" w:rsidR="001A0007" w:rsidRDefault="00000000">
      <w:pPr>
        <w:ind w:left="528" w:right="703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</w:p>
    <w:p w14:paraId="71291016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sat</w:t>
      </w:r>
      <w:proofErr w:type="spellEnd"/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9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und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2</w:t>
      </w:r>
    </w:p>
    <w:p w14:paraId="4F5B1BF8" w14:textId="77777777" w:rsidR="001A0007" w:rsidRDefault="00000000">
      <w:pPr>
        <w:spacing w:line="260" w:lineRule="exact"/>
        <w:ind w:left="528" w:right="4529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hu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1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9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9</w:t>
      </w:r>
      <w:r>
        <w:rPr>
          <w:rFonts w:ascii="Calibri" w:eastAsia="Calibri" w:hAnsi="Calibri" w:cs="Calibri"/>
          <w:position w:val="1"/>
          <w:sz w:val="22"/>
          <w:szCs w:val="22"/>
        </w:rPr>
        <w:t>9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ono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aerah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…</w:t>
      </w:r>
    </w:p>
    <w:p w14:paraId="754CDC39" w14:textId="77777777" w:rsidR="001A0007" w:rsidRDefault="00000000">
      <w:pPr>
        <w:ind w:left="528" w:right="6092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8"/>
          <w:pgSz w:w="11920" w:h="16840"/>
          <w:pgMar w:top="1360" w:right="1320" w:bottom="280" w:left="1340" w:header="0" w:footer="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ri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al</w:t>
      </w:r>
    </w:p>
    <w:p w14:paraId="20A95C76" w14:textId="77777777" w:rsidR="001A0007" w:rsidRDefault="00000000">
      <w:pPr>
        <w:spacing w:before="63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lastRenderedPageBreak/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daya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day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m</w:t>
      </w:r>
      <w:proofErr w:type="spellEnd"/>
    </w:p>
    <w:p w14:paraId="1C4CE81F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erjaan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</w:p>
    <w:p w14:paraId="4D71AB27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bud</w:t>
      </w:r>
      <w:r>
        <w:rPr>
          <w:rFonts w:ascii="Calibri" w:eastAsia="Calibri" w:hAnsi="Calibri" w:cs="Calibri"/>
          <w:sz w:val="22"/>
          <w:szCs w:val="22"/>
        </w:rPr>
        <w:t>ayaan</w:t>
      </w:r>
      <w:proofErr w:type="spellEnd"/>
    </w:p>
    <w:p w14:paraId="1CBFD25C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17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i/>
          <w:sz w:val="22"/>
          <w:szCs w:val="22"/>
        </w:rPr>
        <w:t>w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i/>
          <w:sz w:val="22"/>
          <w:szCs w:val="22"/>
        </w:rPr>
        <w:t xml:space="preserve">y </w:t>
      </w:r>
      <w:r>
        <w:rPr>
          <w:rFonts w:ascii="Calibri" w:eastAsia="Calibri" w:hAnsi="Calibri" w:cs="Calibri"/>
          <w:i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i/>
          <w:sz w:val="22"/>
          <w:szCs w:val="22"/>
        </w:rPr>
        <w:t>f</w:t>
      </w:r>
      <w:proofErr w:type="gramEnd"/>
      <w:r>
        <w:rPr>
          <w:rFonts w:ascii="Calibri" w:eastAsia="Calibri" w:hAnsi="Calibri" w:cs="Calibri"/>
          <w:i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6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i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i/>
          <w:sz w:val="22"/>
          <w:szCs w:val="22"/>
        </w:rPr>
        <w:t xml:space="preserve">fe </w:t>
      </w:r>
      <w:r>
        <w:rPr>
          <w:rFonts w:ascii="Calibri" w:eastAsia="Calibri" w:hAnsi="Calibri" w:cs="Calibri"/>
          <w:i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dup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erb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erne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asyaraka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5F5C913" w14:textId="77777777" w:rsidR="001A0007" w:rsidRDefault="00000000">
      <w:pPr>
        <w:spacing w:before="1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akna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proofErr w:type="gramStart"/>
      <w:r>
        <w:rPr>
          <w:rFonts w:ascii="Calibri" w:eastAsia="Calibri" w:hAnsi="Calibri" w:cs="Calibri"/>
          <w:spacing w:val="-4"/>
          <w:sz w:val="22"/>
          <w:szCs w:val="22"/>
        </w:rPr>
        <w:t>…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</w:p>
    <w:p w14:paraId="412F937A" w14:textId="77777777" w:rsidR="001A0007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z w:val="22"/>
          <w:szCs w:val="22"/>
        </w:rPr>
        <w:t>Kr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</w:p>
    <w:p w14:paraId="5939844A" w14:textId="77777777" w:rsidR="001A0007" w:rsidRDefault="00000000">
      <w:pPr>
        <w:ind w:left="460" w:right="648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Ci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-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 xml:space="preserve">ara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</w:p>
    <w:p w14:paraId="0E94E3FA" w14:textId="77777777" w:rsidR="001A0007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Karak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</w:p>
    <w:p w14:paraId="00FAA02D" w14:textId="77777777" w:rsidR="001A0007" w:rsidRDefault="00000000">
      <w:pPr>
        <w:spacing w:line="260" w:lineRule="exact"/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p</w:t>
      </w:r>
      <w:proofErr w:type="spellEnd"/>
    </w:p>
    <w:p w14:paraId="29DF9439" w14:textId="77777777" w:rsidR="001A0007" w:rsidRDefault="001A0007">
      <w:pPr>
        <w:spacing w:before="17" w:line="240" w:lineRule="exact"/>
        <w:rPr>
          <w:sz w:val="24"/>
          <w:szCs w:val="24"/>
        </w:rPr>
      </w:pPr>
    </w:p>
    <w:p w14:paraId="01461931" w14:textId="77777777" w:rsidR="001A0007" w:rsidRDefault="00000000">
      <w:pPr>
        <w:spacing w:before="16"/>
        <w:ind w:left="528" w:right="1736" w:hanging="4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18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sebab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,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,</w:t>
      </w:r>
      <w:r>
        <w:rPr>
          <w:rFonts w:ascii="Calibri" w:eastAsia="Calibri" w:hAnsi="Calibri" w:cs="Calibri"/>
          <w:spacing w:val="-2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, a.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kuasa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ebera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</w:p>
    <w:p w14:paraId="79411A8B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ngu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dua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sm</w:t>
      </w:r>
      <w:r>
        <w:rPr>
          <w:rFonts w:ascii="Calibri" w:eastAsia="Calibri" w:hAnsi="Calibri" w:cs="Calibri"/>
          <w:b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proofErr w:type="spellEnd"/>
    </w:p>
    <w:p w14:paraId="51A42F5C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ern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</w:p>
    <w:p w14:paraId="22B9B690" w14:textId="77777777" w:rsidR="001A0007" w:rsidRDefault="00000000">
      <w:pPr>
        <w:ind w:left="528" w:right="497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kuasa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e.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aksakan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rak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</w:p>
    <w:p w14:paraId="499D797E" w14:textId="77777777" w:rsidR="001A0007" w:rsidRDefault="001A0007">
      <w:pPr>
        <w:spacing w:before="12" w:line="240" w:lineRule="exact"/>
        <w:rPr>
          <w:sz w:val="24"/>
          <w:szCs w:val="24"/>
        </w:rPr>
      </w:pPr>
    </w:p>
    <w:p w14:paraId="394AC60B" w14:textId="77777777" w:rsidR="001A0007" w:rsidRDefault="00000000">
      <w:pPr>
        <w:spacing w:before="16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19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aya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5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ens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5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49C63B9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erp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</w:p>
    <w:p w14:paraId="7EAA6DDF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knya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bud</w:t>
      </w:r>
      <w:r>
        <w:rPr>
          <w:rFonts w:ascii="Calibri" w:eastAsia="Calibri" w:hAnsi="Calibri" w:cs="Calibri"/>
          <w:sz w:val="22"/>
          <w:szCs w:val="22"/>
        </w:rPr>
        <w:t>aya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</w:p>
    <w:p w14:paraId="6B45F0A8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</w:p>
    <w:p w14:paraId="752E458E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bu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ay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0B2F416A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erbe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ajam</w:t>
      </w:r>
      <w:proofErr w:type="spellEnd"/>
    </w:p>
    <w:p w14:paraId="2EED377B" w14:textId="77777777" w:rsidR="001A0007" w:rsidRDefault="001A0007">
      <w:pPr>
        <w:spacing w:before="17" w:line="240" w:lineRule="exact"/>
        <w:rPr>
          <w:sz w:val="24"/>
          <w:szCs w:val="24"/>
        </w:rPr>
      </w:pPr>
    </w:p>
    <w:p w14:paraId="5D763775" w14:textId="77777777" w:rsidR="001A0007" w:rsidRDefault="00000000">
      <w:pPr>
        <w:spacing w:before="16"/>
        <w:ind w:left="100"/>
        <w:rPr>
          <w:rFonts w:ascii="Calibri" w:eastAsia="Calibri" w:hAnsi="Calibri" w:cs="Calibri"/>
          <w:sz w:val="22"/>
          <w:szCs w:val="22"/>
        </w:rPr>
      </w:pPr>
      <w:r>
        <w:pict w14:anchorId="0EB97CE3">
          <v:group id="_x0000_s2241" style="position:absolute;left:0;text-align:left;margin-left:70.1pt;margin-top:71.5pt;width:455.25pt;height:685.9pt;z-index:-1066;mso-position-horizontal-relative:page;mso-position-vertical-relative:page" coordorigin="1402,1430" coordsize="9105,13718">
            <v:shape id="_x0000_s2292" style="position:absolute;left:1839;top:1440;width:8658;height:269" coordorigin="1839,1440" coordsize="8658,269" path="m1839,1709r8658,l10497,1440r-8658,l1839,1709xe" fillcolor="#f7f7f7" stroked="f">
              <v:path arrowok="t"/>
            </v:shape>
            <v:shape id="_x0000_s2291" style="position:absolute;left:1839;top:1709;width:8658;height:269" coordorigin="1839,1709" coordsize="8658,269" path="m1839,1978r8658,l10497,1709r-8658,l1839,1978xe" fillcolor="#f7f7f7" stroked="f">
              <v:path arrowok="t"/>
            </v:shape>
            <v:shape id="_x0000_s2290" style="position:absolute;left:1839;top:1978;width:8658;height:269" coordorigin="1839,1978" coordsize="8658,269" path="m1839,2247r8658,l10497,1978r-8658,l1839,2247xe" fillcolor="#f7f7f7" stroked="f">
              <v:path arrowok="t"/>
            </v:shape>
            <v:shape id="_x0000_s2289" style="position:absolute;left:1412;top:2247;width:9085;height:269" coordorigin="1412,2247" coordsize="9085,269" path="m1412,2516r9085,l10497,2247r-9085,l1412,2516xe" fillcolor="#f7f7f7" stroked="f">
              <v:path arrowok="t"/>
            </v:shape>
            <v:shape id="_x0000_s2288" style="position:absolute;left:1412;top:2516;width:9085;height:269" coordorigin="1412,2516" coordsize="9085,269" path="m1412,2785r9085,l10497,2516r-9085,l1412,2785xe" fillcolor="#f7f7f7" stroked="f">
              <v:path arrowok="t"/>
            </v:shape>
            <v:shape id="_x0000_s2287" style="position:absolute;left:1772;top:2785;width:8725;height:269" coordorigin="1772,2785" coordsize="8725,269" path="m1772,3054r8725,l10497,2785r-8725,l1772,3054xe" fillcolor="#f7f7f7" stroked="f">
              <v:path arrowok="t"/>
            </v:shape>
            <v:shape id="_x0000_s2286" style="position:absolute;left:1772;top:3054;width:8725;height:269" coordorigin="1772,3054" coordsize="8725,269" path="m1772,3323r8725,l10497,3054r-8725,l1772,3323xe" fillcolor="#f7f7f7" stroked="f">
              <v:path arrowok="t"/>
            </v:shape>
            <v:shape id="_x0000_s2285" style="position:absolute;left:1772;top:3323;width:8725;height:269" coordorigin="1772,3323" coordsize="8725,269" path="m1772,3591r8725,l10497,3323r-8725,l1772,3591xe" fillcolor="#f7f7f7" stroked="f">
              <v:path arrowok="t"/>
            </v:shape>
            <v:shape id="_x0000_s2284" style="position:absolute;left:1772;top:3591;width:8725;height:269" coordorigin="1772,3591" coordsize="8725,269" path="m1772,3860r8725,l10497,3591r-8725,l1772,3860xe" fillcolor="#f7f7f7" stroked="f">
              <v:path arrowok="t"/>
            </v:shape>
            <v:shape id="_x0000_s2283" style="position:absolute;left:1772;top:3860;width:8725;height:264" coordorigin="1772,3860" coordsize="8725,264" path="m1772,4124r8725,l10497,3860r-8725,l1772,4124xe" fillcolor="#f7f7f7" stroked="f">
              <v:path arrowok="t"/>
            </v:shape>
            <v:shape id="_x0000_s2282" style="position:absolute;left:2132;top:4124;width:8364;height:269" coordorigin="2132,4124" coordsize="8364,269" path="m2132,4393r8365,l10497,4124r-8365,l2132,4393xe" fillcolor="#f7f7f7" stroked="f">
              <v:path arrowok="t"/>
            </v:shape>
            <v:shape id="_x0000_s2281" style="position:absolute;left:1412;top:4393;width:9085;height:269" coordorigin="1412,4393" coordsize="9085,269" path="m1412,4662r9085,l10497,4393r-9085,l1412,4662xe" fillcolor="#f7f7f7" stroked="f">
              <v:path arrowok="t"/>
            </v:shape>
            <v:shape id="_x0000_s2280" style="position:absolute;left:1839;top:4662;width:8658;height:269" coordorigin="1839,4662" coordsize="8658,269" path="m1839,4931r8658,l10497,4662r-8658,l1839,4931xe" fillcolor="#f7f7f7" stroked="f">
              <v:path arrowok="t"/>
            </v:shape>
            <v:shape id="_x0000_s2279" style="position:absolute;left:1839;top:4931;width:8658;height:269" coordorigin="1839,4931" coordsize="8658,269" path="m1839,5200r8658,l10497,4931r-8658,l1839,5200xe" fillcolor="#f7f7f7" stroked="f">
              <v:path arrowok="t"/>
            </v:shape>
            <v:shape id="_x0000_s2278" style="position:absolute;left:1839;top:5200;width:8658;height:269" coordorigin="1839,5200" coordsize="8658,269" path="m1839,5469r8658,l10497,5200r-8658,l1839,5469xe" fillcolor="#f7f7f7" stroked="f">
              <v:path arrowok="t"/>
            </v:shape>
            <v:shape id="_x0000_s2277" style="position:absolute;left:1839;top:5469;width:8658;height:269" coordorigin="1839,5469" coordsize="8658,269" path="m1839,5737r8658,l10497,5469r-8658,l1839,5737xe" fillcolor="#f7f7f7" stroked="f">
              <v:path arrowok="t"/>
            </v:shape>
            <v:shape id="_x0000_s2276" style="position:absolute;left:1839;top:5738;width:8658;height:269" coordorigin="1839,5738" coordsize="8658,269" path="m1839,6007r8658,l10497,5738r-8658,l1839,6007xe" fillcolor="#f7f7f7" stroked="f">
              <v:path arrowok="t"/>
            </v:shape>
            <v:shape id="_x0000_s2275" style="position:absolute;left:1412;top:6007;width:9085;height:269" coordorigin="1412,6007" coordsize="9085,269" path="m1412,6276r9085,l10497,6007r-9085,l1412,6276xe" fillcolor="#f7f7f7" stroked="f">
              <v:path arrowok="t"/>
            </v:shape>
            <v:shape id="_x0000_s2274" style="position:absolute;left:1412;top:6276;width:9085;height:269" coordorigin="1412,6276" coordsize="9085,269" path="m1412,6544r9085,l10497,6276r-9085,l1412,6544xe" fillcolor="#f7f7f7" stroked="f">
              <v:path arrowok="t"/>
            </v:shape>
            <v:shape id="_x0000_s2273" style="position:absolute;left:1839;top:6544;width:8658;height:269" coordorigin="1839,6544" coordsize="8658,269" path="m1839,6813r8658,l10497,6544r-8658,l1839,6813xe" fillcolor="#f7f7f7" stroked="f">
              <v:path arrowok="t"/>
            </v:shape>
            <v:shape id="_x0000_s2272" style="position:absolute;left:1839;top:6813;width:8658;height:269" coordorigin="1839,6813" coordsize="8658,269" path="m1839,7082r8658,l10497,6813r-8658,l1839,7082xe" fillcolor="#f7f7f7" stroked="f">
              <v:path arrowok="t"/>
            </v:shape>
            <v:shape id="_x0000_s2271" style="position:absolute;left:1839;top:7082;width:8658;height:269" coordorigin="1839,7082" coordsize="8658,269" path="m1839,7351r8658,l10497,7082r-8658,l1839,7351xe" fillcolor="#f7f7f7" stroked="f">
              <v:path arrowok="t"/>
            </v:shape>
            <v:shape id="_x0000_s2270" style="position:absolute;left:1839;top:7351;width:8658;height:269" coordorigin="1839,7351" coordsize="8658,269" path="m1839,7620r8658,l10497,7351r-8658,l1839,7620xe" fillcolor="#f7f7f7" stroked="f">
              <v:path arrowok="t"/>
            </v:shape>
            <v:shape id="_x0000_s2269" style="position:absolute;left:1839;top:7620;width:8658;height:269" coordorigin="1839,7620" coordsize="8658,269" path="m1839,7889r8658,l10497,7620r-8658,l1839,7889xe" fillcolor="#f7f7f7" stroked="f">
              <v:path arrowok="t"/>
            </v:shape>
            <v:shape id="_x0000_s2268" style="position:absolute;left:1839;top:7889;width:8658;height:269" coordorigin="1839,7889" coordsize="8658,269" path="m1839,8158r8658,l10497,7889r-8658,l1839,8158xe" fillcolor="#f7f7f7" stroked="f">
              <v:path arrowok="t"/>
            </v:shape>
            <v:shape id="_x0000_s2267" style="position:absolute;left:1412;top:8158;width:9085;height:269" coordorigin="1412,8158" coordsize="9085,269" path="m1412,8426r9085,l10497,8158r-9085,l1412,8426xe" fillcolor="#f7f7f7" stroked="f">
              <v:path arrowok="t"/>
            </v:shape>
            <v:shape id="_x0000_s2266" style="position:absolute;left:1412;top:8426;width:9085;height:269" coordorigin="1412,8426" coordsize="9085,269" path="m1412,8695r9085,l10497,8426r-9085,l1412,8695xe" fillcolor="#f7f7f7" stroked="f">
              <v:path arrowok="t"/>
            </v:shape>
            <v:shape id="_x0000_s2265" style="position:absolute;left:1772;top:8695;width:8725;height:269" coordorigin="1772,8695" coordsize="8725,269" path="m1772,8964r8725,l10497,8695r-8725,l1772,8964xe" fillcolor="#f7f7f7" stroked="f">
              <v:path arrowok="t"/>
            </v:shape>
            <v:shape id="_x0000_s2264" style="position:absolute;left:1772;top:8964;width:8725;height:269" coordorigin="1772,8964" coordsize="8725,269" path="m1772,9233r8725,l10497,8964r-8725,l1772,9233xe" fillcolor="#f7f7f7" stroked="f">
              <v:path arrowok="t"/>
            </v:shape>
            <v:shape id="_x0000_s2263" style="position:absolute;left:1772;top:9233;width:8725;height:264" coordorigin="1772,9233" coordsize="8725,264" path="m1772,9497r8725,l10497,9233r-8725,l1772,9497xe" fillcolor="#f7f7f7" stroked="f">
              <v:path arrowok="t"/>
            </v:shape>
            <v:shape id="_x0000_s2262" style="position:absolute;left:1772;top:9497;width:8725;height:269" coordorigin="1772,9497" coordsize="8725,269" path="m1772,9766r8725,l10497,9497r-8725,l1772,9766xe" fillcolor="#f7f7f7" stroked="f">
              <v:path arrowok="t"/>
            </v:shape>
            <v:shape id="_x0000_s2261" style="position:absolute;left:1772;top:9766;width:8725;height:269" coordorigin="1772,9766" coordsize="8725,269" path="m1772,10035r8725,l10497,9766r-8725,l1772,10035xe" fillcolor="#f7f7f7" stroked="f">
              <v:path arrowok="t"/>
            </v:shape>
            <v:shape id="_x0000_s2260" style="position:absolute;left:2132;top:10035;width:8364;height:269" coordorigin="2132,10035" coordsize="8364,269" path="m2132,10304r8365,l10497,10035r-8365,l2132,10304xe" fillcolor="#f7f7f7" stroked="f">
              <v:path arrowok="t"/>
            </v:shape>
            <v:shape id="_x0000_s2259" style="position:absolute;left:1412;top:10304;width:9085;height:269" coordorigin="1412,10304" coordsize="9085,269" path="m1412,10572r9085,l10497,10304r-9085,l1412,10572xe" fillcolor="#f7f7f7" stroked="f">
              <v:path arrowok="t"/>
            </v:shape>
            <v:shape id="_x0000_s2258" style="position:absolute;left:1412;top:10572;width:9085;height:269" coordorigin="1412,10572" coordsize="9085,269" path="m1412,10841r9085,l10497,10572r-9085,l1412,10841xe" fillcolor="#f7f7f7" stroked="f">
              <v:path arrowok="t"/>
            </v:shape>
            <v:shape id="_x0000_s2257" style="position:absolute;left:1839;top:10841;width:8658;height:269" coordorigin="1839,10841" coordsize="8658,269" path="m1839,11111r8658,l10497,10841r-8658,l1839,11111xe" fillcolor="#f7f7f7" stroked="f">
              <v:path arrowok="t"/>
            </v:shape>
            <v:shape id="_x0000_s2256" style="position:absolute;left:1839;top:11111;width:8658;height:269" coordorigin="1839,11111" coordsize="8658,269" path="m1839,11379r8658,l10497,11111r-8658,l1839,11379xe" fillcolor="#f7f7f7" stroked="f">
              <v:path arrowok="t"/>
            </v:shape>
            <v:shape id="_x0000_s2255" style="position:absolute;left:1839;top:11379;width:8658;height:269" coordorigin="1839,11379" coordsize="8658,269" path="m1839,11648r8658,l10497,11379r-8658,l1839,11648xe" fillcolor="#f7f7f7" stroked="f">
              <v:path arrowok="t"/>
            </v:shape>
            <v:shape id="_x0000_s2254" style="position:absolute;left:1839;top:11648;width:8658;height:269" coordorigin="1839,11648" coordsize="8658,269" path="m1839,11917r8658,l10497,11648r-8658,l1839,11917xe" fillcolor="#f7f7f7" stroked="f">
              <v:path arrowok="t"/>
            </v:shape>
            <v:shape id="_x0000_s2253" style="position:absolute;left:1839;top:11917;width:8658;height:269" coordorigin="1839,11917" coordsize="8658,269" path="m1839,12186r8658,l10497,11917r-8658,l1839,12186xe" fillcolor="#f7f7f7" stroked="f">
              <v:path arrowok="t"/>
            </v:shape>
            <v:shape id="_x0000_s2252" style="position:absolute;left:2123;top:12186;width:8374;height:269" coordorigin="2123,12186" coordsize="8374,269" path="m2123,12455r8374,l10497,12186r-8374,l2123,12455xe" fillcolor="#f7f7f7" stroked="f">
              <v:path arrowok="t"/>
            </v:shape>
            <v:shape id="_x0000_s2251" style="position:absolute;left:1412;top:12455;width:9085;height:269" coordorigin="1412,12455" coordsize="9085,269" path="m1412,12724r9085,l10497,12455r-9085,l1412,12724xe" fillcolor="#f7f7f7" stroked="f">
              <v:path arrowok="t"/>
            </v:shape>
            <v:shape id="_x0000_s2250" style="position:absolute;left:1412;top:12724;width:9085;height:269" coordorigin="1412,12724" coordsize="9085,269" path="m1412,12993r9085,l10497,12724r-9085,l1412,12993xe" fillcolor="#f7f7f7" stroked="f">
              <v:path arrowok="t"/>
            </v:shape>
            <v:shape id="_x0000_s2249" style="position:absolute;left:1412;top:12993;width:9085;height:269" coordorigin="1412,12993" coordsize="9085,269" path="m1412,13261r9085,l10497,12993r-9085,l1412,13261xe" fillcolor="#f7f7f7" stroked="f">
              <v:path arrowok="t"/>
            </v:shape>
            <v:shape id="_x0000_s2248" style="position:absolute;left:1839;top:13261;width:8658;height:269" coordorigin="1839,13261" coordsize="8658,269" path="m1839,13530r8658,l10497,13261r-8658,l1839,13530xe" fillcolor="#f7f7f7" stroked="f">
              <v:path arrowok="t"/>
            </v:shape>
            <v:shape id="_x0000_s2247" style="position:absolute;left:1839;top:13530;width:8658;height:269" coordorigin="1839,13530" coordsize="8658,269" path="m1839,13799r8658,l10497,13530r-8658,l1839,13799xe" fillcolor="#f7f7f7" stroked="f">
              <v:path arrowok="t"/>
            </v:shape>
            <v:shape id="_x0000_s2246" style="position:absolute;left:1839;top:13799;width:8658;height:269" coordorigin="1839,13799" coordsize="8658,269" path="m1839,14068r8658,l10497,13799r-8658,l1839,14068xe" fillcolor="#f7f7f7" stroked="f">
              <v:path arrowok="t"/>
            </v:shape>
            <v:shape id="_x0000_s2245" style="position:absolute;left:1839;top:14068;width:8658;height:269" coordorigin="1839,14068" coordsize="8658,269" path="m1839,14337r8658,l10497,14068r-8658,l1839,14337xe" fillcolor="#f7f7f7" stroked="f">
              <v:path arrowok="t"/>
            </v:shape>
            <v:shape id="_x0000_s2244" style="position:absolute;left:1839;top:14337;width:8658;height:264" coordorigin="1839,14337" coordsize="8658,264" path="m1839,14601r8658,l10497,14337r-8658,l1839,14601xe" fillcolor="#f7f7f7" stroked="f">
              <v:path arrowok="t"/>
            </v:shape>
            <v:shape id="_x0000_s2243" style="position:absolute;left:2123;top:14601;width:8374;height:269" coordorigin="2123,14601" coordsize="8374,269" path="m2123,14870r8374,l10497,14601r-8374,l2123,14870xe" fillcolor="#f7f7f7" stroked="f">
              <v:path arrowok="t"/>
            </v:shape>
            <v:shape id="_x0000_s2242" style="position:absolute;left:1412;top:14870;width:9085;height:269" coordorigin="1412,14870" coordsize="9085,269" path="m1412,15139r9085,l10497,14870r-9085,l1412,15139xe" fillcolor="#f7f7f7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pacing w:val="-2"/>
          <w:sz w:val="22"/>
          <w:szCs w:val="22"/>
        </w:rPr>
        <w:t>20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kaan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194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V,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asar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ersus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</w:p>
    <w:p w14:paraId="1B3A722D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erarki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C3AE6B1" w14:textId="77777777" w:rsidR="001A0007" w:rsidRDefault="00000000">
      <w:pPr>
        <w:ind w:left="460" w:right="532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a.    F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knya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bud</w:t>
      </w:r>
      <w:r>
        <w:rPr>
          <w:rFonts w:ascii="Calibri" w:eastAsia="Calibri" w:hAnsi="Calibri" w:cs="Calibri"/>
          <w:sz w:val="22"/>
          <w:szCs w:val="22"/>
        </w:rPr>
        <w:t>aya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bud</w:t>
      </w:r>
      <w:r>
        <w:rPr>
          <w:rFonts w:ascii="Calibri" w:eastAsia="Calibri" w:hAnsi="Calibri" w:cs="Calibri"/>
          <w:sz w:val="22"/>
          <w:szCs w:val="22"/>
        </w:rPr>
        <w:t>aya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</w:p>
    <w:p w14:paraId="6AB0CC92" w14:textId="77777777" w:rsidR="001A0007" w:rsidRDefault="00000000">
      <w:pPr>
        <w:spacing w:line="260" w:lineRule="exact"/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5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tun</w:t>
      </w:r>
      <w:r>
        <w:rPr>
          <w:rFonts w:ascii="Calibri" w:eastAsia="Calibri" w:hAnsi="Calibri" w:cs="Calibri"/>
          <w:position w:val="1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aksan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ran</w:t>
      </w:r>
      <w:proofErr w:type="spellEnd"/>
    </w:p>
    <w:p w14:paraId="1BA4E6B1" w14:textId="77777777" w:rsidR="001A0007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kum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aku</w:t>
      </w:r>
      <w:proofErr w:type="spellEnd"/>
    </w:p>
    <w:p w14:paraId="2032CC20" w14:textId="77777777" w:rsidR="001A0007" w:rsidRDefault="00000000">
      <w:pPr>
        <w:spacing w:line="260" w:lineRule="exact"/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bang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</w:p>
    <w:p w14:paraId="57CDA776" w14:textId="77777777" w:rsidR="001A0007" w:rsidRDefault="001A0007">
      <w:pPr>
        <w:spacing w:before="17" w:line="240" w:lineRule="exact"/>
        <w:rPr>
          <w:sz w:val="24"/>
          <w:szCs w:val="24"/>
        </w:rPr>
      </w:pPr>
    </w:p>
    <w:p w14:paraId="079E50C8" w14:textId="77777777" w:rsidR="001A0007" w:rsidRDefault="00000000">
      <w:pPr>
        <w:spacing w:before="16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uhn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raja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n-k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raja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seper</w:t>
      </w:r>
      <w:r>
        <w:rPr>
          <w:rFonts w:ascii="Calibri" w:eastAsia="Calibri" w:hAnsi="Calibri" w:cs="Calibri"/>
          <w:spacing w:val="-7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aram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en,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</w:p>
    <w:p w14:paraId="5F8DC63F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168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175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aw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…</w:t>
      </w:r>
    </w:p>
    <w:p w14:paraId="5CFB4490" w14:textId="77777777" w:rsidR="001A0007" w:rsidRDefault="00000000">
      <w:pPr>
        <w:spacing w:before="1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-r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</w:p>
    <w:p w14:paraId="2E8234CF" w14:textId="77777777" w:rsidR="001A0007" w:rsidRDefault="00000000">
      <w:pPr>
        <w:ind w:left="528" w:right="408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ayah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</w:p>
    <w:p w14:paraId="5430C3A3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y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6DCE2744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Berakh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</w:p>
    <w:p w14:paraId="18C560DA" w14:textId="77777777" w:rsidR="001A0007" w:rsidRDefault="001A0007">
      <w:pPr>
        <w:spacing w:before="17" w:line="240" w:lineRule="exact"/>
        <w:rPr>
          <w:sz w:val="24"/>
          <w:szCs w:val="24"/>
        </w:rPr>
      </w:pPr>
    </w:p>
    <w:p w14:paraId="67215C7E" w14:textId="77777777" w:rsidR="001A0007" w:rsidRDefault="00000000">
      <w:pPr>
        <w:spacing w:before="16"/>
        <w:ind w:left="528" w:right="71" w:hanging="42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22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erdeka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eper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aku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ernya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erakh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1950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erbe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…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ub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8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an</w:t>
      </w:r>
      <w:proofErr w:type="spellEnd"/>
    </w:p>
    <w:p w14:paraId="05E62AB0" w14:textId="77777777" w:rsidR="001A0007" w:rsidRDefault="00000000">
      <w:pPr>
        <w:ind w:left="528" w:right="361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ebera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194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</w:p>
    <w:p w14:paraId="6A005E67" w14:textId="77777777" w:rsidR="001A0007" w:rsidRDefault="00000000">
      <w:pPr>
        <w:spacing w:before="4" w:line="235" w:lineRule="auto"/>
        <w:ind w:left="528" w:right="547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ebera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Baru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ren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</w:p>
    <w:p w14:paraId="2B3285AA" w14:textId="77777777" w:rsidR="001A0007" w:rsidRDefault="001A0007">
      <w:pPr>
        <w:spacing w:before="14" w:line="240" w:lineRule="exact"/>
        <w:rPr>
          <w:sz w:val="24"/>
          <w:szCs w:val="24"/>
        </w:rPr>
      </w:pPr>
    </w:p>
    <w:p w14:paraId="4C3E81FB" w14:textId="77777777" w:rsidR="001A0007" w:rsidRDefault="00000000">
      <w:pPr>
        <w:spacing w:before="16"/>
        <w:ind w:left="100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9"/>
          <w:pgSz w:w="11920" w:h="16840"/>
          <w:pgMar w:top="1360" w:right="1320" w:bottom="280" w:left="1340" w:header="0" w:footer="0" w:gutter="0"/>
          <w:cols w:space="720"/>
        </w:sectPr>
      </w:pPr>
      <w:r>
        <w:rPr>
          <w:rFonts w:ascii="Calibri" w:eastAsia="Calibri" w:hAnsi="Calibri" w:cs="Calibri"/>
          <w:spacing w:val="-2"/>
          <w:sz w:val="22"/>
          <w:szCs w:val="22"/>
        </w:rPr>
        <w:t>23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6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50D4F01" w14:textId="77777777" w:rsidR="001A0007" w:rsidRDefault="00000000">
      <w:pPr>
        <w:spacing w:before="63"/>
        <w:ind w:left="528" w:right="755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enas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BN</w:t>
      </w:r>
    </w:p>
    <w:p w14:paraId="3A9CA484" w14:textId="77777777" w:rsidR="001A0007" w:rsidRDefault="00000000">
      <w:pPr>
        <w:ind w:left="528" w:right="765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Repe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N </w:t>
      </w: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BD</w:t>
      </w:r>
    </w:p>
    <w:p w14:paraId="26603CEA" w14:textId="77777777" w:rsidR="001A0007" w:rsidRDefault="001A0007">
      <w:pPr>
        <w:spacing w:before="12" w:line="240" w:lineRule="exact"/>
        <w:rPr>
          <w:sz w:val="24"/>
          <w:szCs w:val="24"/>
        </w:rPr>
      </w:pPr>
    </w:p>
    <w:p w14:paraId="550D9222" w14:textId="77777777" w:rsidR="001A0007" w:rsidRDefault="00000000">
      <w:pPr>
        <w:spacing w:before="16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khawa</w:t>
      </w:r>
      <w:r>
        <w:rPr>
          <w:rFonts w:ascii="Calibri" w:eastAsia="Calibri" w:hAnsi="Calibri" w:cs="Calibri"/>
          <w:spacing w:val="-7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rkan</w:t>
      </w:r>
      <w:proofErr w:type="spellEnd"/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erusakan</w:t>
      </w:r>
      <w:proofErr w:type="spellEnd"/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arah</w:t>
      </w:r>
      <w:proofErr w:type="spellEnd"/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karena</w:t>
      </w:r>
      <w:proofErr w:type="spellEnd"/>
    </w:p>
    <w:p w14:paraId="04ABF3E1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HPH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eneb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ar,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karena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…</w:t>
      </w:r>
    </w:p>
    <w:p w14:paraId="53B7A3D4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</w:p>
    <w:p w14:paraId="4714D27C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ka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ndu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ri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position w:val="1"/>
          <w:sz w:val="22"/>
          <w:szCs w:val="22"/>
        </w:rPr>
        <w:t>ks</w:t>
      </w:r>
      <w:proofErr w:type="spellEnd"/>
    </w:p>
    <w:p w14:paraId="04DBAA0E" w14:textId="77777777" w:rsidR="001A0007" w:rsidRDefault="00000000">
      <w:pPr>
        <w:ind w:left="528" w:right="60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erja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undup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z w:val="22"/>
          <w:szCs w:val="22"/>
        </w:rPr>
        <w:t>arau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</w:p>
    <w:p w14:paraId="7A1787BD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Ke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hu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</w:p>
    <w:p w14:paraId="73BF67C0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an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6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akni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</w:p>
    <w:p w14:paraId="10FC27F7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seda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ri</w:t>
      </w:r>
      <w:proofErr w:type="spellEnd"/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…</w:t>
      </w:r>
    </w:p>
    <w:p w14:paraId="3495E1E8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araka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75085D71" w14:textId="77777777" w:rsidR="001A0007" w:rsidRDefault="00000000">
      <w:pPr>
        <w:spacing w:before="1"/>
        <w:ind w:left="528" w:right="574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kum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</w:p>
    <w:p w14:paraId="5CF5A1EC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Ke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</w:p>
    <w:p w14:paraId="5651CDE6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pub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</w:p>
    <w:p w14:paraId="1B54D15D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A</w:t>
      </w:r>
      <w:r>
        <w:rPr>
          <w:rFonts w:ascii="Calibri" w:eastAsia="Calibri" w:hAnsi="Calibri" w:cs="Calibri"/>
          <w:sz w:val="22"/>
          <w:szCs w:val="22"/>
        </w:rPr>
        <w:t>rah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jakan</w:t>
      </w:r>
      <w:proofErr w:type="spellEnd"/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ono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erja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tu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asar</w:t>
      </w:r>
    </w:p>
    <w:p w14:paraId="1FF0AA57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pict w14:anchorId="7CF8BCD2">
          <v:group id="_x0000_s2209" style="position:absolute;left:0;text-align:left;margin-left:70.1pt;margin-top:152.2pt;width:455.25pt;height:417.3pt;z-index:-1065;mso-position-horizontal-relative:page;mso-position-vertical-relative:page" coordorigin="1402,3044" coordsize="9105,8346">
            <v:shape id="_x0000_s2240" style="position:absolute;left:1412;top:3054;width:9085;height:269" coordorigin="1412,3054" coordsize="9085,269" path="m1412,3323r9085,l10497,3054r-9085,l1412,3323xe" fillcolor="#f7f7f7" stroked="f">
              <v:path arrowok="t"/>
            </v:shape>
            <v:shape id="_x0000_s2239" style="position:absolute;left:1412;top:3323;width:9085;height:269" coordorigin="1412,3323" coordsize="9085,269" path="m1412,3591r9085,l10497,3323r-9085,l1412,3591xe" fillcolor="#f7f7f7" stroked="f">
              <v:path arrowok="t"/>
            </v:shape>
            <v:shape id="_x0000_s2238" style="position:absolute;left:1839;top:3591;width:8658;height:269" coordorigin="1839,3591" coordsize="8658,269" path="m1839,3860r8658,l10497,3591r-8658,l1839,3860xe" fillcolor="#f7f7f7" stroked="f">
              <v:path arrowok="t"/>
            </v:shape>
            <v:shape id="_x0000_s2237" style="position:absolute;left:1839;top:3860;width:8658;height:264" coordorigin="1839,3860" coordsize="8658,264" path="m1839,4124r8658,l10497,3860r-8658,l1839,4124xe" fillcolor="#f7f7f7" stroked="f">
              <v:path arrowok="t"/>
            </v:shape>
            <v:shape id="_x0000_s2236" style="position:absolute;left:1839;top:4124;width:8658;height:269" coordorigin="1839,4124" coordsize="8658,269" path="m1839,4393r8658,l10497,4124r-8658,l1839,4393xe" fillcolor="#f7f7f7" stroked="f">
              <v:path arrowok="t"/>
            </v:shape>
            <v:shape id="_x0000_s2235" style="position:absolute;left:1839;top:4393;width:8658;height:269" coordorigin="1839,4393" coordsize="8658,269" path="m1839,4662r8658,l10497,4393r-8658,l1839,4662xe" fillcolor="#f7f7f7" stroked="f">
              <v:path arrowok="t"/>
            </v:shape>
            <v:shape id="_x0000_s2234" style="position:absolute;left:1839;top:4662;width:8658;height:269" coordorigin="1839,4662" coordsize="8658,269" path="m1839,4931r8658,l10497,4662r-8658,l1839,4931xe" fillcolor="#f7f7f7" stroked="f">
              <v:path arrowok="t"/>
            </v:shape>
            <v:shape id="_x0000_s2233" style="position:absolute;left:1412;top:4931;width:9085;height:269" coordorigin="1412,4931" coordsize="9085,269" path="m1412,5200r9085,l10497,4931r-9085,l1412,5200xe" fillcolor="#f7f7f7" stroked="f">
              <v:path arrowok="t"/>
            </v:shape>
            <v:shape id="_x0000_s2232" style="position:absolute;left:1412;top:5200;width:9085;height:269" coordorigin="1412,5200" coordsize="9085,269" path="m1412,5469r9085,l10497,5200r-9085,l1412,5469xe" fillcolor="#f7f7f7" stroked="f">
              <v:path arrowok="t"/>
            </v:shape>
            <v:shape id="_x0000_s2231" style="position:absolute;left:1839;top:5469;width:8658;height:269" coordorigin="1839,5469" coordsize="8658,269" path="m1839,5737r8658,l10497,5469r-8658,l1839,5737xe" fillcolor="#f7f7f7" stroked="f">
              <v:path arrowok="t"/>
            </v:shape>
            <v:shape id="_x0000_s2230" style="position:absolute;left:1839;top:5738;width:8658;height:269" coordorigin="1839,5738" coordsize="8658,269" path="m1839,6007r8658,l10497,5738r-8658,l1839,6007xe" fillcolor="#f7f7f7" stroked="f">
              <v:path arrowok="t"/>
            </v:shape>
            <v:shape id="_x0000_s2229" style="position:absolute;left:1839;top:6007;width:8658;height:269" coordorigin="1839,6007" coordsize="8658,269" path="m1839,6276r8658,l10497,6007r-8658,l1839,6276xe" fillcolor="#f7f7f7" stroked="f">
              <v:path arrowok="t"/>
            </v:shape>
            <v:shape id="_x0000_s2228" style="position:absolute;left:1839;top:6276;width:8658;height:269" coordorigin="1839,6276" coordsize="8658,269" path="m1839,6544r8658,l10497,6276r-8658,l1839,6544xe" fillcolor="#f7f7f7" stroked="f">
              <v:path arrowok="t"/>
            </v:shape>
            <v:shape id="_x0000_s2227" style="position:absolute;left:1839;top:6544;width:8658;height:269" coordorigin="1839,6544" coordsize="8658,269" path="m1839,6813r8658,l10497,6544r-8658,l1839,6813xe" fillcolor="#f7f7f7" stroked="f">
              <v:path arrowok="t"/>
            </v:shape>
            <v:shape id="_x0000_s2226" style="position:absolute;left:1412;top:6813;width:9085;height:269" coordorigin="1412,6813" coordsize="9085,269" path="m1412,7082r9085,l10497,6813r-9085,l1412,7082xe" fillcolor="#f7f7f7" stroked="f">
              <v:path arrowok="t"/>
            </v:shape>
            <v:shape id="_x0000_s2225" style="position:absolute;left:1412;top:7082;width:9085;height:269" coordorigin="1412,7082" coordsize="9085,269" path="m1412,7351r9085,l10497,7082r-9085,l1412,7351xe" fillcolor="#f7f7f7" stroked="f">
              <v:path arrowok="t"/>
            </v:shape>
            <v:shape id="_x0000_s2224" style="position:absolute;left:1839;top:7351;width:8658;height:269" coordorigin="1839,7351" coordsize="8658,269" path="m1839,7620r8658,l10497,7351r-8658,l1839,7620xe" fillcolor="#f7f7f7" stroked="f">
              <v:path arrowok="t"/>
            </v:shape>
            <v:shape id="_x0000_s2223" style="position:absolute;left:1839;top:7620;width:8658;height:269" coordorigin="1839,7620" coordsize="8658,269" path="m1839,7889r8658,l10497,7620r-8658,l1839,7889xe" fillcolor="#f7f7f7" stroked="f">
              <v:path arrowok="t"/>
            </v:shape>
            <v:shape id="_x0000_s2222" style="position:absolute;left:1839;top:7889;width:8658;height:269" coordorigin="1839,7889" coordsize="8658,269" path="m1839,8158r8658,l10497,7889r-8658,l1839,8158xe" fillcolor="#f7f7f7" stroked="f">
              <v:path arrowok="t"/>
            </v:shape>
            <v:shape id="_x0000_s2221" style="position:absolute;left:1839;top:8158;width:8658;height:269" coordorigin="1839,8158" coordsize="8658,269" path="m1839,8426r8658,l10497,8158r-8658,l1839,8426xe" fillcolor="#f7f7f7" stroked="f">
              <v:path arrowok="t"/>
            </v:shape>
            <v:shape id="_x0000_s2220" style="position:absolute;left:1839;top:8426;width:8658;height:269" coordorigin="1839,8426" coordsize="8658,269" path="m1839,8695r8658,l10497,8426r-8658,l1839,8695xe" fillcolor="#f7f7f7" stroked="f">
              <v:path arrowok="t"/>
            </v:shape>
            <v:shape id="_x0000_s2219" style="position:absolute;left:1412;top:8695;width:9085;height:269" coordorigin="1412,8695" coordsize="9085,269" path="m1412,8964r9085,l10497,8695r-9085,l1412,8964xe" fillcolor="#f7f7f7" stroked="f">
              <v:path arrowok="t"/>
            </v:shape>
            <v:shape id="_x0000_s2218" style="position:absolute;left:1412;top:8964;width:9085;height:269" coordorigin="1412,8964" coordsize="9085,269" path="m1412,9233r9085,l10497,8964r-9085,l1412,9233xe" fillcolor="#f7f7f7" stroked="f">
              <v:path arrowok="t"/>
            </v:shape>
            <v:shape id="_x0000_s2217" style="position:absolute;left:1839;top:9233;width:8658;height:264" coordorigin="1839,9233" coordsize="8658,264" path="m1839,9497r8658,l10497,9233r-8658,l1839,9497xe" fillcolor="#f7f7f7" stroked="f">
              <v:path arrowok="t"/>
            </v:shape>
            <v:shape id="_x0000_s2216" style="position:absolute;left:1839;top:9497;width:8658;height:269" coordorigin="1839,9497" coordsize="8658,269" path="m1839,9766r8658,l10497,9497r-8658,l1839,9766xe" fillcolor="#f7f7f7" stroked="f">
              <v:path arrowok="t"/>
            </v:shape>
            <v:shape id="_x0000_s2215" style="position:absolute;left:1839;top:9766;width:8658;height:269" coordorigin="1839,9766" coordsize="8658,269" path="m1839,10035r8658,l10497,9766r-8658,l1839,10035xe" fillcolor="#f7f7f7" stroked="f">
              <v:path arrowok="t"/>
            </v:shape>
            <v:shape id="_x0000_s2214" style="position:absolute;left:1839;top:10035;width:8658;height:269" coordorigin="1839,10035" coordsize="8658,269" path="m1839,10304r8658,l10497,10035r-8658,l1839,10304xe" fillcolor="#f7f7f7" stroked="f">
              <v:path arrowok="t"/>
            </v:shape>
            <v:shape id="_x0000_s2213" style="position:absolute;left:1839;top:10304;width:8658;height:269" coordorigin="1839,10304" coordsize="8658,269" path="m1839,10572r8658,l10497,10304r-8658,l1839,10572xe" fillcolor="#f7f7f7" stroked="f">
              <v:path arrowok="t"/>
            </v:shape>
            <v:shape id="_x0000_s2212" style="position:absolute;left:1412;top:10572;width:9085;height:269" coordorigin="1412,10572" coordsize="9085,269" path="m1412,10841r9085,l10497,10572r-9085,l1412,10841xe" fillcolor="#f7f7f7" stroked="f">
              <v:path arrowok="t"/>
            </v:shape>
            <v:shape id="_x0000_s2211" style="position:absolute;left:1412;top:10841;width:9085;height:269" coordorigin="1412,10841" coordsize="9085,269" path="m1412,11111r9085,l10497,10841r-9085,l1412,11111xe" fillcolor="#f7f7f7" stroked="f">
              <v:path arrowok="t"/>
            </v:shape>
            <v:shape id="_x0000_s2210" style="position:absolute;left:1412;top:11111;width:9085;height:269" coordorigin="1412,11111" coordsize="9085,269" path="m1412,11379r9085,l10497,11111r-9085,l1412,11379xe" fillcolor="#f7f7f7" stroked="f">
              <v:path arrowok="t"/>
            </v:shape>
            <w10:wrap anchorx="page" anchory="page"/>
          </v:group>
        </w:pic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onopo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karena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5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EC37F01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buh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erasi</w:t>
      </w:r>
      <w:proofErr w:type="spellEnd"/>
    </w:p>
    <w:p w14:paraId="5CEC3A6E" w14:textId="77777777" w:rsidR="001A0007" w:rsidRDefault="00000000">
      <w:pPr>
        <w:ind w:left="528" w:right="554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uju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ny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dun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ri</w:t>
      </w:r>
      <w:proofErr w:type="spellEnd"/>
    </w:p>
    <w:p w14:paraId="6D8A6B8B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ajak</w:t>
      </w:r>
      <w:proofErr w:type="spellEnd"/>
    </w:p>
    <w:p w14:paraId="724CAEAD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27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z w:val="22"/>
          <w:szCs w:val="22"/>
        </w:rPr>
        <w:t>aj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z w:val="22"/>
          <w:szCs w:val="22"/>
        </w:rPr>
        <w:t>aj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</w:p>
    <w:p w14:paraId="02D6145E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sum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…</w:t>
      </w:r>
    </w:p>
    <w:p w14:paraId="69D814D1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proofErr w:type="spellEnd"/>
    </w:p>
    <w:p w14:paraId="21A37863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enawaran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</w:p>
    <w:p w14:paraId="174E2C02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ele</w:t>
      </w:r>
      <w:r>
        <w:rPr>
          <w:rFonts w:ascii="Calibri" w:eastAsia="Calibri" w:hAnsi="Calibri" w:cs="Calibri"/>
          <w:b/>
          <w:sz w:val="22"/>
          <w:szCs w:val="22"/>
        </w:rPr>
        <w:t>kt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k</w:t>
      </w:r>
      <w:proofErr w:type="spellEnd"/>
    </w:p>
    <w:p w14:paraId="2CFB0B7D" w14:textId="77777777" w:rsidR="001A0007" w:rsidRDefault="00000000">
      <w:pPr>
        <w:ind w:left="528" w:right="801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m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</w:p>
    <w:p w14:paraId="35F48E2E" w14:textId="77777777" w:rsidR="001A0007" w:rsidRDefault="00000000">
      <w:pPr>
        <w:ind w:left="528" w:right="79" w:hanging="42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28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ono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an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jawab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ono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t,</w:t>
      </w:r>
      <w:r>
        <w:rPr>
          <w:rFonts w:ascii="Calibri" w:eastAsia="Calibri" w:hAnsi="Calibri" w:cs="Calibri"/>
          <w:sz w:val="22"/>
          <w:szCs w:val="22"/>
        </w:rPr>
        <w:t>swadaya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asyarakat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GB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1FF5767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un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aerah</w:t>
      </w:r>
      <w:proofErr w:type="spellEnd"/>
    </w:p>
    <w:p w14:paraId="3BC8B1FB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</w:p>
    <w:p w14:paraId="1D60C06E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pacing w:val="3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>at</w:t>
      </w:r>
      <w:proofErr w:type="spellEnd"/>
    </w:p>
    <w:p w14:paraId="23C30910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ban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proofErr w:type="spellEnd"/>
    </w:p>
    <w:p w14:paraId="0C3F8122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pict w14:anchorId="6D70B282">
          <v:group id="_x0000_s2199" style="position:absolute;left:0;text-align:left;margin-left:70.1pt;margin-top:12.85pt;width:455.25pt;height:121.75pt;z-index:-1064;mso-position-horizontal-relative:page" coordorigin="1402,257" coordsize="9105,2435">
            <v:shape id="_x0000_s2208" style="position:absolute;left:1412;top:267;width:9085;height:269" coordorigin="1412,267" coordsize="9085,269" path="m1412,536r9085,l10497,267r-9085,l1412,536xe" fillcolor="#f7f7f7" stroked="f">
              <v:path arrowok="t"/>
            </v:shape>
            <v:shape id="_x0000_s2207" style="position:absolute;left:1839;top:536;width:8658;height:269" coordorigin="1839,536" coordsize="8658,269" path="m1839,805r8658,l10497,536r-8658,l1839,805xe" fillcolor="#f7f7f7" stroked="f">
              <v:path arrowok="t"/>
            </v:shape>
            <v:shape id="_x0000_s2206" style="position:absolute;left:1839;top:805;width:8658;height:269" coordorigin="1839,805" coordsize="8658,269" path="m1839,1073r8658,l10497,805r-8658,l1839,1073xe" fillcolor="#f7f7f7" stroked="f">
              <v:path arrowok="t"/>
            </v:shape>
            <v:shape id="_x0000_s2205" style="position:absolute;left:1839;top:1073;width:8658;height:269" coordorigin="1839,1073" coordsize="8658,269" path="m1839,1342r8658,l10497,1073r-8658,l1839,1342xe" fillcolor="#f7f7f7" stroked="f">
              <v:path arrowok="t"/>
            </v:shape>
            <v:shape id="_x0000_s2204" style="position:absolute;left:1839;top:1342;width:8658;height:269" coordorigin="1839,1342" coordsize="8658,269" path="m1839,1611r8658,l10497,1342r-8658,l1839,1611xe" fillcolor="#f7f7f7" stroked="f">
              <v:path arrowok="t"/>
            </v:shape>
            <v:shape id="_x0000_s2203" style="position:absolute;left:1839;top:1611;width:8658;height:269" coordorigin="1839,1611" coordsize="8658,269" path="m1839,1880r8658,l10497,1611r-8658,l1839,1880xe" fillcolor="#f7f7f7" stroked="f">
              <v:path arrowok="t"/>
            </v:shape>
            <v:shape id="_x0000_s2202" style="position:absolute;left:1412;top:1880;width:9085;height:264" coordorigin="1412,1880" coordsize="9085,264" path="m1412,2144r9085,l10497,1880r-9085,l1412,2144xe" fillcolor="#f7f7f7" stroked="f">
              <v:path arrowok="t"/>
            </v:shape>
            <v:shape id="_x0000_s2201" style="position:absolute;left:1839;top:2144;width:8658;height:269" coordorigin="1839,2144" coordsize="8658,269" path="m1839,2413r8658,l10497,2144r-8658,l1839,2413xe" fillcolor="#f7f7f7" stroked="f">
              <v:path arrowok="t"/>
            </v:shape>
            <v:shape id="_x0000_s2200" style="position:absolute;left:1839;top:2413;width:8658;height:269" coordorigin="1839,2413" coordsize="8658,269" path="m1839,2682r8658,l10497,2413r-8658,l1839,2682xe" fillcolor="#f7f7f7" stroked="f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sat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proofErr w:type="spellEnd"/>
    </w:p>
    <w:p w14:paraId="7B49B26A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29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dudu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Rak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1945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karena</w:t>
      </w:r>
      <w:proofErr w:type="spellEnd"/>
    </w:p>
    <w:p w14:paraId="554E8E22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4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apa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nj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Ne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41AF917B" w14:textId="77777777" w:rsidR="001A0007" w:rsidRDefault="00000000">
      <w:pPr>
        <w:ind w:left="528" w:right="344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kap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enja</w:t>
      </w:r>
      <w:r>
        <w:rPr>
          <w:rFonts w:ascii="Calibri" w:eastAsia="Calibri" w:hAnsi="Calibri" w:cs="Calibri"/>
          <w:spacing w:val="-6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M</w:t>
      </w:r>
      <w:r>
        <w:rPr>
          <w:rFonts w:ascii="Calibri" w:eastAsia="Calibri" w:hAnsi="Calibri" w:cs="Calibri"/>
          <w:spacing w:val="-4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und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4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tu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7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proofErr w:type="spellEnd"/>
    </w:p>
    <w:p w14:paraId="076D0171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erja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</w:p>
    <w:p w14:paraId="7BDCF2C9" w14:textId="77777777" w:rsidR="001A0007" w:rsidRDefault="00000000">
      <w:pPr>
        <w:spacing w:line="260" w:lineRule="exact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30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ah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erbe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ref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asi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sebe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…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</w:p>
    <w:p w14:paraId="665B05B3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-kur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</w:p>
    <w:p w14:paraId="4CF68775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10"/>
          <w:pgSz w:w="11920" w:h="16840"/>
          <w:pgMar w:top="1360" w:right="1320" w:bottom="280" w:left="1340" w:header="0" w:footer="0" w:gutter="0"/>
          <w:cols w:space="720"/>
        </w:sect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ky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ang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</w:p>
    <w:p w14:paraId="28B76EC5" w14:textId="77777777" w:rsidR="001A0007" w:rsidRDefault="00000000">
      <w:pPr>
        <w:spacing w:before="63"/>
        <w:ind w:left="528" w:right="432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lastRenderedPageBreak/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nond</w:t>
      </w:r>
      <w:r>
        <w:rPr>
          <w:rFonts w:ascii="Calibri" w:eastAsia="Calibri" w:hAnsi="Calibri" w:cs="Calibri"/>
          <w:sz w:val="22"/>
          <w:szCs w:val="22"/>
        </w:rPr>
        <w:t>epa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ra</w:t>
      </w:r>
    </w:p>
    <w:p w14:paraId="20213830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</w:p>
    <w:p w14:paraId="35753AE4" w14:textId="77777777" w:rsidR="001A0007" w:rsidRDefault="00000000">
      <w:pPr>
        <w:ind w:left="528" w:right="79" w:hanging="4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ksanakan</w:t>
      </w:r>
      <w:proofErr w:type="spellEnd"/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Baru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ki</w:t>
      </w:r>
      <w:proofErr w:type="spellEnd"/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asas</w:t>
      </w:r>
      <w:proofErr w:type="spellEnd"/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ebas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seda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asi (pe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1999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asas</w:t>
      </w:r>
      <w:proofErr w:type="spellEnd"/>
    </w:p>
    <w:p w14:paraId="6D61122B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esa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aan</w:t>
      </w:r>
      <w:proofErr w:type="spellEnd"/>
    </w:p>
    <w:p w14:paraId="4002F78E" w14:textId="77777777" w:rsidR="001A0007" w:rsidRDefault="00000000">
      <w:pPr>
        <w:ind w:left="528" w:right="657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fek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</w:p>
    <w:p w14:paraId="4CDFC6D8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uju</w:t>
      </w:r>
      <w:r>
        <w:rPr>
          <w:rFonts w:ascii="Calibri" w:eastAsia="Calibri" w:hAnsi="Calibri" w:cs="Calibri"/>
          <w:b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ad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l</w:t>
      </w:r>
      <w:proofErr w:type="spellEnd"/>
    </w:p>
    <w:p w14:paraId="3FDC3884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Ber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un</w:t>
      </w:r>
      <w:r>
        <w:rPr>
          <w:rFonts w:ascii="Calibri" w:eastAsia="Calibri" w:hAnsi="Calibri" w:cs="Calibri"/>
          <w:position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jawab</w:t>
      </w:r>
      <w:proofErr w:type="spellEnd"/>
    </w:p>
    <w:p w14:paraId="7E70F6F1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ono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sarkan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…</w:t>
      </w:r>
    </w:p>
    <w:p w14:paraId="4EBE7755" w14:textId="77777777" w:rsidR="001A0007" w:rsidRDefault="00000000">
      <w:pPr>
        <w:ind w:left="528" w:right="711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edebew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</w:p>
    <w:p w14:paraId="7BF4D469" w14:textId="77777777" w:rsidR="001A0007" w:rsidRDefault="00000000">
      <w:pPr>
        <w:ind w:left="528" w:right="735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sasi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rasi</w:t>
      </w:r>
      <w:proofErr w:type="spellEnd"/>
    </w:p>
    <w:p w14:paraId="7A85CCDB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akar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Kh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sus</w:t>
      </w:r>
      <w:proofErr w:type="spellEnd"/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5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</w:p>
    <w:p w14:paraId="7A10F28E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kh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sus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karena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kh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sus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7361B4F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aha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71C28AED" w14:textId="77777777" w:rsidR="001A0007" w:rsidRDefault="00000000">
      <w:pPr>
        <w:ind w:left="528" w:right="649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ern</w:t>
      </w:r>
    </w:p>
    <w:p w14:paraId="4F588F39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1945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pacing w:val="3"/>
          <w:sz w:val="22"/>
          <w:szCs w:val="22"/>
        </w:rPr>
        <w:t>9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sepaka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…</w:t>
      </w:r>
    </w:p>
    <w:p w14:paraId="137B518E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enje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7CF471E0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pict w14:anchorId="177D0690">
          <v:group id="_x0000_s2147" style="position:absolute;left:0;text-align:left;margin-left:70.1pt;margin-top:71.5pt;width:455.25pt;height:685.9pt;z-index:-1063;mso-position-horizontal-relative:page;mso-position-vertical-relative:page" coordorigin="1402,1430" coordsize="9105,13718">
            <v:shape id="_x0000_s2198" style="position:absolute;left:1839;top:1440;width:8658;height:269" coordorigin="1839,1440" coordsize="8658,269" path="m1839,1709r8658,l10497,1440r-8658,l1839,1709xe" fillcolor="#f7f7f7" stroked="f">
              <v:path arrowok="t"/>
            </v:shape>
            <v:shape id="_x0000_s2197" style="position:absolute;left:1839;top:1709;width:8658;height:269" coordorigin="1839,1709" coordsize="8658,269" path="m1839,1978r8658,l10497,1709r-8658,l1839,1978xe" fillcolor="#f7f7f7" stroked="f">
              <v:path arrowok="t"/>
            </v:shape>
            <v:shape id="_x0000_s2196" style="position:absolute;left:1839;top:1978;width:8658;height:269" coordorigin="1839,1978" coordsize="8658,269" path="m1839,2247r8658,l10497,1978r-8658,l1839,2247xe" fillcolor="#f7f7f7" stroked="f">
              <v:path arrowok="t"/>
            </v:shape>
            <v:shape id="_x0000_s2195" style="position:absolute;left:1412;top:2247;width:9085;height:269" coordorigin="1412,2247" coordsize="9085,269" path="m1412,2516r9085,l10497,2247r-9085,l1412,2516xe" fillcolor="#f7f7f7" stroked="f">
              <v:path arrowok="t"/>
            </v:shape>
            <v:shape id="_x0000_s2194" style="position:absolute;left:1412;top:2516;width:9085;height:269" coordorigin="1412,2516" coordsize="9085,269" path="m1412,2785r9085,l10497,2516r-9085,l1412,2785xe" fillcolor="#f7f7f7" stroked="f">
              <v:path arrowok="t"/>
            </v:shape>
            <v:shape id="_x0000_s2193" style="position:absolute;left:1839;top:2785;width:8658;height:269" coordorigin="1839,2785" coordsize="8658,269" path="m1839,3054r8658,l10497,2785r-8658,l1839,3054xe" fillcolor="#f7f7f7" stroked="f">
              <v:path arrowok="t"/>
            </v:shape>
            <v:shape id="_x0000_s2192" style="position:absolute;left:1839;top:3054;width:8658;height:269" coordorigin="1839,3054" coordsize="8658,269" path="m1839,3323r8658,l10497,3054r-8658,l1839,3323xe" fillcolor="#f7f7f7" stroked="f">
              <v:path arrowok="t"/>
            </v:shape>
            <v:shape id="_x0000_s2191" style="position:absolute;left:1839;top:3323;width:8658;height:269" coordorigin="1839,3323" coordsize="8658,269" path="m1839,3591r8658,l10497,3323r-8658,l1839,3591xe" fillcolor="#f7f7f7" stroked="f">
              <v:path arrowok="t"/>
            </v:shape>
            <v:shape id="_x0000_s2190" style="position:absolute;left:1839;top:3591;width:8658;height:269" coordorigin="1839,3591" coordsize="8658,269" path="m1839,3860r8658,l10497,3591r-8658,l1839,3860xe" fillcolor="#f7f7f7" stroked="f">
              <v:path arrowok="t"/>
            </v:shape>
            <v:shape id="_x0000_s2189" style="position:absolute;left:1839;top:3860;width:8658;height:264" coordorigin="1839,3860" coordsize="8658,264" path="m1839,4124r8658,l10497,3860r-8658,l1839,4124xe" fillcolor="#f7f7f7" stroked="f">
              <v:path arrowok="t"/>
            </v:shape>
            <v:shape id="_x0000_s2188" style="position:absolute;left:1412;top:4124;width:9085;height:269" coordorigin="1412,4124" coordsize="9085,269" path="m1412,4393r9085,l10497,4124r-9085,l1412,4393xe" fillcolor="#f7f7f7" stroked="f">
              <v:path arrowok="t"/>
            </v:shape>
            <v:shape id="_x0000_s2187" style="position:absolute;left:1839;top:4393;width:8658;height:269" coordorigin="1839,4393" coordsize="8658,269" path="m1839,4662r8658,l10497,4393r-8658,l1839,4662xe" fillcolor="#f7f7f7" stroked="f">
              <v:path arrowok="t"/>
            </v:shape>
            <v:shape id="_x0000_s2186" style="position:absolute;left:1839;top:4662;width:8658;height:269" coordorigin="1839,4662" coordsize="8658,269" path="m1839,4931r8658,l10497,4662r-8658,l1839,4931xe" fillcolor="#f7f7f7" stroked="f">
              <v:path arrowok="t"/>
            </v:shape>
            <v:shape id="_x0000_s2185" style="position:absolute;left:1839;top:4931;width:8658;height:269" coordorigin="1839,4931" coordsize="8658,269" path="m1839,5200r8658,l10497,4931r-8658,l1839,5200xe" fillcolor="#f7f7f7" stroked="f">
              <v:path arrowok="t"/>
            </v:shape>
            <v:shape id="_x0000_s2184" style="position:absolute;left:1839;top:5200;width:8658;height:269" coordorigin="1839,5200" coordsize="8658,269" path="m1839,5469r8658,l10497,5200r-8658,l1839,5469xe" fillcolor="#f7f7f7" stroked="f">
              <v:path arrowok="t"/>
            </v:shape>
            <v:shape id="_x0000_s2183" style="position:absolute;left:1839;top:5469;width:8658;height:269" coordorigin="1839,5469" coordsize="8658,269" path="m1839,5737r8658,l10497,5469r-8658,l1839,5737xe" fillcolor="#f7f7f7" stroked="f">
              <v:path arrowok="t"/>
            </v:shape>
            <v:shape id="_x0000_s2182" style="position:absolute;left:1412;top:5738;width:9085;height:269" coordorigin="1412,5738" coordsize="9085,269" path="m1412,6007r9085,l10497,5738r-9085,l1412,6007xe" fillcolor="#f7f7f7" stroked="f">
              <v:path arrowok="t"/>
            </v:shape>
            <v:shape id="_x0000_s2181" style="position:absolute;left:1412;top:6007;width:9085;height:269" coordorigin="1412,6007" coordsize="9085,269" path="m1412,6276r9085,l10497,6007r-9085,l1412,6276xe" fillcolor="#f7f7f7" stroked="f">
              <v:path arrowok="t"/>
            </v:shape>
            <v:shape id="_x0000_s2180" style="position:absolute;left:1839;top:6276;width:8658;height:269" coordorigin="1839,6276" coordsize="8658,269" path="m1839,6544r8658,l10497,6276r-8658,l1839,6544xe" fillcolor="#f7f7f7" stroked="f">
              <v:path arrowok="t"/>
            </v:shape>
            <v:shape id="_x0000_s2179" style="position:absolute;left:1839;top:6544;width:8658;height:269" coordorigin="1839,6544" coordsize="8658,269" path="m1839,6813r8658,l10497,6544r-8658,l1839,6813xe" fillcolor="#f7f7f7" stroked="f">
              <v:path arrowok="t"/>
            </v:shape>
            <v:shape id="_x0000_s2178" style="position:absolute;left:1839;top:6813;width:8658;height:269" coordorigin="1839,6813" coordsize="8658,269" path="m1839,7082r8658,l10497,6813r-8658,l1839,7082xe" fillcolor="#f7f7f7" stroked="f">
              <v:path arrowok="t"/>
            </v:shape>
            <v:shape id="_x0000_s2177" style="position:absolute;left:1839;top:7082;width:8658;height:269" coordorigin="1839,7082" coordsize="8658,269" path="m1839,7351r8658,l10497,7082r-8658,l1839,7351xe" fillcolor="#f7f7f7" stroked="f">
              <v:path arrowok="t"/>
            </v:shape>
            <v:shape id="_x0000_s2176" style="position:absolute;left:1839;top:7351;width:8658;height:269" coordorigin="1839,7351" coordsize="8658,269" path="m1839,7620r8658,l10497,7351r-8658,l1839,7620xe" fillcolor="#f7f7f7" stroked="f">
              <v:path arrowok="t"/>
            </v:shape>
            <v:shape id="_x0000_s2175" style="position:absolute;left:1412;top:7620;width:9085;height:269" coordorigin="1412,7620" coordsize="9085,269" path="m1412,7889r9085,l10497,7620r-9085,l1412,7889xe" fillcolor="#f7f7f7" stroked="f">
              <v:path arrowok="t"/>
            </v:shape>
            <v:shape id="_x0000_s2174" style="position:absolute;left:1839;top:7889;width:8658;height:269" coordorigin="1839,7889" coordsize="8658,269" path="m1839,8158r8658,l10497,7889r-8658,l1839,8158xe" fillcolor="#f7f7f7" stroked="f">
              <v:path arrowok="t"/>
            </v:shape>
            <v:shape id="_x0000_s2173" style="position:absolute;left:1839;top:8158;width:8658;height:269" coordorigin="1839,8158" coordsize="8658,269" path="m1839,8426r8658,l10497,8158r-8658,l1839,8426xe" fillcolor="#f7f7f7" stroked="f">
              <v:path arrowok="t"/>
            </v:shape>
            <v:shape id="_x0000_s2172" style="position:absolute;left:1839;top:8426;width:8658;height:269" coordorigin="1839,8426" coordsize="8658,269" path="m1839,8695r8658,l10497,8426r-8658,l1839,8695xe" fillcolor="#f7f7f7" stroked="f">
              <v:path arrowok="t"/>
            </v:shape>
            <v:shape id="_x0000_s2171" style="position:absolute;left:1839;top:8695;width:8658;height:269" coordorigin="1839,8695" coordsize="8658,269" path="m1839,8964r8658,l10497,8695r-8658,l1839,8964xe" fillcolor="#f7f7f7" stroked="f">
              <v:path arrowok="t"/>
            </v:shape>
            <v:shape id="_x0000_s2170" style="position:absolute;left:1839;top:8964;width:8658;height:269" coordorigin="1839,8964" coordsize="8658,269" path="m1839,9233r8658,l10497,8964r-8658,l1839,9233xe" fillcolor="#f7f7f7" stroked="f">
              <v:path arrowok="t"/>
            </v:shape>
            <v:shape id="_x0000_s2169" style="position:absolute;left:2123;top:9233;width:8374;height:264" coordorigin="2123,9233" coordsize="8374,264" path="m2123,9497r8374,l10497,9233r-8374,l2123,9497xe" fillcolor="#f7f7f7" stroked="f">
              <v:path arrowok="t"/>
            </v:shape>
            <v:shape id="_x0000_s2168" style="position:absolute;left:1412;top:9497;width:9085;height:269" coordorigin="1412,9497" coordsize="9085,269" path="m1412,9766r9085,l10497,9497r-9085,l1412,9766xe" fillcolor="#f7f7f7" stroked="f">
              <v:path arrowok="t"/>
            </v:shape>
            <v:shape id="_x0000_s2167" style="position:absolute;left:1412;top:9766;width:9085;height:269" coordorigin="1412,9766" coordsize="9085,269" path="m1412,10035r9085,l10497,9766r-9085,l1412,10035xe" fillcolor="#f7f7f7" stroked="f">
              <v:path arrowok="t"/>
            </v:shape>
            <v:shape id="_x0000_s2166" style="position:absolute;left:1839;top:10035;width:8658;height:269" coordorigin="1839,10035" coordsize="8658,269" path="m1839,10304r8658,l10497,10035r-8658,l1839,10304xe" fillcolor="#f7f7f7" stroked="f">
              <v:path arrowok="t"/>
            </v:shape>
            <v:shape id="_x0000_s2165" style="position:absolute;left:1839;top:10304;width:8658;height:269" coordorigin="1839,10304" coordsize="8658,269" path="m1839,10572r8658,l10497,10304r-8658,l1839,10572xe" fillcolor="#f7f7f7" stroked="f">
              <v:path arrowok="t"/>
            </v:shape>
            <v:shape id="_x0000_s2164" style="position:absolute;left:1839;top:10572;width:8658;height:269" coordorigin="1839,10572" coordsize="8658,269" path="m1839,10841r8658,l10497,10572r-8658,l1839,10841xe" fillcolor="#f7f7f7" stroked="f">
              <v:path arrowok="t"/>
            </v:shape>
            <v:shape id="_x0000_s2163" style="position:absolute;left:1839;top:10841;width:8658;height:269" coordorigin="1839,10841" coordsize="8658,269" path="m1839,11111r8658,l10497,10841r-8658,l1839,11111xe" fillcolor="#f7f7f7" stroked="f">
              <v:path arrowok="t"/>
            </v:shape>
            <v:shape id="_x0000_s2162" style="position:absolute;left:1839;top:11111;width:8658;height:269" coordorigin="1839,11111" coordsize="8658,269" path="m1839,11379r8658,l10497,11111r-8658,l1839,11379xe" fillcolor="#f7f7f7" stroked="f">
              <v:path arrowok="t"/>
            </v:shape>
            <v:shape id="_x0000_s2161" style="position:absolute;left:1412;top:11379;width:9085;height:269" coordorigin="1412,11379" coordsize="9085,269" path="m1412,11648r9085,l10497,11379r-9085,l1412,11648xe" fillcolor="#f7f7f7" stroked="f">
              <v:path arrowok="t"/>
            </v:shape>
            <v:shape id="_x0000_s2160" style="position:absolute;left:1412;top:11648;width:9085;height:269" coordorigin="1412,11648" coordsize="9085,269" path="m1412,11917r9085,l10497,11648r-9085,l1412,11917xe" fillcolor="#f7f7f7" stroked="f">
              <v:path arrowok="t"/>
            </v:shape>
            <v:shape id="_x0000_s2159" style="position:absolute;left:1412;top:11917;width:9085;height:269" coordorigin="1412,11917" coordsize="9085,269" path="m1412,12186r9085,l10497,11917r-9085,l1412,12186xe" fillcolor="#f7f7f7" stroked="f">
              <v:path arrowok="t"/>
            </v:shape>
            <v:shape id="_x0000_s2158" style="position:absolute;left:1839;top:12186;width:8658;height:269" coordorigin="1839,12186" coordsize="8658,269" path="m1839,12455r8658,l10497,12186r-8658,l1839,12455xe" fillcolor="#f7f7f7" stroked="f">
              <v:path arrowok="t"/>
            </v:shape>
            <v:shape id="_x0000_s2157" style="position:absolute;left:1839;top:12455;width:8658;height:269" coordorigin="1839,12455" coordsize="8658,269" path="m1839,12724r8658,l10497,12455r-8658,l1839,12724xe" fillcolor="#f7f7f7" stroked="f">
              <v:path arrowok="t"/>
            </v:shape>
            <v:shape id="_x0000_s2156" style="position:absolute;left:1839;top:12724;width:8658;height:269" coordorigin="1839,12724" coordsize="8658,269" path="m1839,12993r8658,l10497,12724r-8658,l1839,12993xe" fillcolor="#f7f7f7" stroked="f">
              <v:path arrowok="t"/>
            </v:shape>
            <v:shape id="_x0000_s2155" style="position:absolute;left:1839;top:12993;width:8658;height:269" coordorigin="1839,12993" coordsize="8658,269" path="m1839,13261r8658,l10497,12993r-8658,l1839,13261xe" fillcolor="#f7f7f7" stroked="f">
              <v:path arrowok="t"/>
            </v:shape>
            <v:shape id="_x0000_s2154" style="position:absolute;left:1839;top:13261;width:8658;height:269" coordorigin="1839,13261" coordsize="8658,269" path="m1839,13530r8658,l10497,13261r-8658,l1839,13530xe" fillcolor="#f7f7f7" stroked="f">
              <v:path arrowok="t"/>
            </v:shape>
            <v:shape id="_x0000_s2153" style="position:absolute;left:1412;top:13530;width:9085;height:269" coordorigin="1412,13530" coordsize="9085,269" path="m1412,13799r9085,l10497,13530r-9085,l1412,13799xe" fillcolor="#f7f7f7" stroked="f">
              <v:path arrowok="t"/>
            </v:shape>
            <v:shape id="_x0000_s2152" style="position:absolute;left:1412;top:13799;width:9085;height:269" coordorigin="1412,13799" coordsize="9085,269" path="m1412,14068r9085,l10497,13799r-9085,l1412,14068xe" fillcolor="#f7f7f7" stroked="f">
              <v:path arrowok="t"/>
            </v:shape>
            <v:shape id="_x0000_s2151" style="position:absolute;left:1839;top:14068;width:8658;height:269" coordorigin="1839,14068" coordsize="8658,269" path="m1839,14337r8658,l10497,14068r-8658,l1839,14337xe" fillcolor="#f7f7f7" stroked="f">
              <v:path arrowok="t"/>
            </v:shape>
            <v:shape id="_x0000_s2150" style="position:absolute;left:1839;top:14337;width:8658;height:264" coordorigin="1839,14337" coordsize="8658,264" path="m1839,14601r8658,l10497,14337r-8658,l1839,14601xe" fillcolor="#f7f7f7" stroked="f">
              <v:path arrowok="t"/>
            </v:shape>
            <v:shape id="_x0000_s2149" style="position:absolute;left:1839;top:14601;width:8658;height:269" coordorigin="1839,14601" coordsize="8658,269" path="m1839,14870r8658,l10497,14601r-8658,l1839,14870xe" fillcolor="#f7f7f7" stroked="f">
              <v:path arrowok="t"/>
            </v:shape>
            <v:shape id="_x0000_s2148" style="position:absolute;left:1839;top:14870;width:8658;height:269" coordorigin="1839,14870" coordsize="8658,269" path="m1839,15139r8658,l10497,14870r-8658,l1839,15139xe" fillcolor="#f7f7f7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enam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ayat</w:t>
      </w:r>
      <w:proofErr w:type="spellEnd"/>
    </w:p>
    <w:p w14:paraId="48C18E8B" w14:textId="77777777" w:rsidR="001A0007" w:rsidRDefault="00000000">
      <w:pPr>
        <w:ind w:left="528" w:right="554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ubah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ha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ad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(1</w:t>
      </w:r>
      <w:r>
        <w:rPr>
          <w:rFonts w:ascii="Calibri" w:eastAsia="Calibri" w:hAnsi="Calibri" w:cs="Calibri"/>
          <w:b/>
          <w:sz w:val="22"/>
          <w:szCs w:val="22"/>
        </w:rPr>
        <w:t xml:space="preserve">)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ayat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)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44864130" w14:textId="77777777" w:rsidR="001A0007" w:rsidRDefault="001A0007">
      <w:pPr>
        <w:spacing w:before="8" w:line="240" w:lineRule="exact"/>
        <w:rPr>
          <w:sz w:val="24"/>
          <w:szCs w:val="24"/>
        </w:rPr>
      </w:pPr>
    </w:p>
    <w:p w14:paraId="6D7FAE58" w14:textId="77777777" w:rsidR="001A0007" w:rsidRDefault="00000000">
      <w:pPr>
        <w:spacing w:before="16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Dun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ayu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proofErr w:type="spellEnd"/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</w:p>
    <w:p w14:paraId="565052FD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karen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28C98D6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raf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uh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</w:p>
    <w:p w14:paraId="46D03D48" w14:textId="77777777" w:rsidR="001A0007" w:rsidRDefault="00000000">
      <w:pPr>
        <w:ind w:left="528" w:right="338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ebera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aka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14:paraId="3DCBD071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14:paraId="4F085E5C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nggu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</w:p>
    <w:p w14:paraId="0F18CB10" w14:textId="77777777" w:rsidR="001A0007" w:rsidRDefault="00000000">
      <w:pPr>
        <w:ind w:left="528" w:right="71" w:hanging="42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36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upu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7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sejak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X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karena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an 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awa Bar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532DDE8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awa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ah</w:t>
      </w:r>
    </w:p>
    <w:p w14:paraId="4B77F6DB" w14:textId="77777777" w:rsidR="001A0007" w:rsidRDefault="00000000">
      <w:pPr>
        <w:ind w:left="528" w:right="666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an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</w:p>
    <w:p w14:paraId="544606C6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awa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</w:p>
    <w:p w14:paraId="1D7EC441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Su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we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p w14:paraId="233BC1CA" w14:textId="77777777" w:rsidR="001A0007" w:rsidRDefault="00000000">
      <w:pPr>
        <w:ind w:left="100" w:right="192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37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ono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rak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erka</w:t>
      </w:r>
      <w:r>
        <w:rPr>
          <w:rFonts w:ascii="Calibri" w:eastAsia="Calibri" w:hAnsi="Calibri" w:cs="Calibri"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aya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ono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edesaan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karena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CUA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…</w:t>
      </w:r>
    </w:p>
    <w:p w14:paraId="4686237F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esar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rak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edesaan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</w:p>
    <w:p w14:paraId="230C930F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W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il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position w:val="1"/>
          <w:sz w:val="22"/>
          <w:szCs w:val="22"/>
        </w:rPr>
        <w:t>ah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eri </w:t>
      </w:r>
      <w:proofErr w:type="spell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seba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esar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edesaan</w:t>
      </w:r>
      <w:proofErr w:type="spellEnd"/>
    </w:p>
    <w:p w14:paraId="34726AB6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edesaan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ensi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</w:p>
    <w:p w14:paraId="24748DCD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11"/>
          <w:pgSz w:w="11920" w:h="16840"/>
          <w:pgMar w:top="1360" w:right="1320" w:bottom="280" w:left="1340" w:header="0" w:footer="0" w:gutter="0"/>
          <w:cols w:space="720"/>
        </w:sect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ky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ono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</w:p>
    <w:p w14:paraId="2670C877" w14:textId="77777777" w:rsidR="001A0007" w:rsidRDefault="00000000">
      <w:pPr>
        <w:spacing w:before="63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edesaan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sasi</w:t>
      </w:r>
      <w:proofErr w:type="spellEnd"/>
    </w:p>
    <w:p w14:paraId="4FC752A6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38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sarkan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1945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CBA86D8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</w:p>
    <w:p w14:paraId="0AD3CC76" w14:textId="77777777" w:rsidR="001A0007" w:rsidRDefault="00000000">
      <w:pPr>
        <w:ind w:left="528" w:right="398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sul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D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D</w:t>
      </w:r>
    </w:p>
    <w:p w14:paraId="7A5782FC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erh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D</w:t>
      </w:r>
    </w:p>
    <w:p w14:paraId="0A48FFA0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39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Rak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pacing w:val="3"/>
          <w:sz w:val="22"/>
          <w:szCs w:val="22"/>
        </w:rPr>
        <w:t>9</w:t>
      </w:r>
      <w:r>
        <w:rPr>
          <w:rFonts w:ascii="Calibri" w:eastAsia="Calibri" w:hAnsi="Calibri" w:cs="Calibri"/>
          <w:spacing w:val="-2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pun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erpe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akni</w:t>
      </w:r>
      <w:proofErr w:type="spellEnd"/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</w:p>
    <w:p w14:paraId="2D835D31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39ADFE4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5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-4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pa</w:t>
      </w:r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h</w:t>
      </w:r>
      <w:proofErr w:type="spellEnd"/>
    </w:p>
    <w:p w14:paraId="078C056C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akukan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21B8C0AD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akukan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erh</w:t>
      </w:r>
      <w:r>
        <w:rPr>
          <w:rFonts w:ascii="Calibri" w:eastAsia="Calibri" w:hAnsi="Calibri" w:cs="Calibri"/>
          <w:spacing w:val="-1"/>
          <w:sz w:val="22"/>
          <w:szCs w:val="22"/>
        </w:rPr>
        <w:t>ad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U</w:t>
      </w:r>
    </w:p>
    <w:p w14:paraId="47C4686A" w14:textId="77777777" w:rsidR="001A0007" w:rsidRDefault="00000000">
      <w:pPr>
        <w:ind w:left="528" w:right="52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awasi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kut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BN</w:t>
      </w:r>
    </w:p>
    <w:p w14:paraId="54E693DB" w14:textId="77777777" w:rsidR="001A0007" w:rsidRDefault="00000000">
      <w:pPr>
        <w:ind w:left="528" w:right="83" w:hanging="4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40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sarkan</w:t>
      </w:r>
      <w:proofErr w:type="spellEnd"/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1945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pun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ji</w:t>
      </w:r>
      <w:proofErr w:type="spellEnd"/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erh</w:t>
      </w:r>
      <w:r>
        <w:rPr>
          <w:rFonts w:ascii="Calibri" w:eastAsia="Calibri" w:hAnsi="Calibri" w:cs="Calibri"/>
          <w:spacing w:val="-1"/>
          <w:sz w:val="22"/>
          <w:szCs w:val="22"/>
        </w:rPr>
        <w:t>ad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und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CC3213C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und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</w:p>
    <w:p w14:paraId="54DECB1E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</w:p>
    <w:p w14:paraId="02233351" w14:textId="77777777" w:rsidR="001A0007" w:rsidRDefault="00000000">
      <w:pPr>
        <w:ind w:left="528" w:right="657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Ke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pu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proofErr w:type="spellEnd"/>
    </w:p>
    <w:p w14:paraId="1B744FBE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enja</w:t>
      </w:r>
      <w:r>
        <w:rPr>
          <w:rFonts w:ascii="Calibri" w:eastAsia="Calibri" w:hAnsi="Calibri" w:cs="Calibri"/>
          <w:spacing w:val="-6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asyara</w:t>
      </w:r>
      <w:r>
        <w:rPr>
          <w:rFonts w:ascii="Calibri" w:eastAsia="Calibri" w:hAnsi="Calibri" w:cs="Calibri"/>
          <w:spacing w:val="-5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erb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erne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karena</w:t>
      </w:r>
      <w:proofErr w:type="spellEnd"/>
    </w:p>
    <w:p w14:paraId="5823F109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war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aknya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5E2BBE9" w14:textId="77777777" w:rsidR="001A0007" w:rsidRDefault="00000000">
      <w:pPr>
        <w:ind w:left="460" w:right="4353"/>
        <w:rPr>
          <w:rFonts w:ascii="Calibri" w:eastAsia="Calibri" w:hAnsi="Calibri" w:cs="Calibri"/>
          <w:sz w:val="22"/>
          <w:szCs w:val="22"/>
        </w:rPr>
      </w:pPr>
      <w:r>
        <w:pict w14:anchorId="327173FE">
          <v:group id="_x0000_s2095" style="position:absolute;left:0;text-align:left;margin-left:70.1pt;margin-top:71.5pt;width:455.25pt;height:685.9pt;z-index:-1062;mso-position-horizontal-relative:page;mso-position-vertical-relative:page" coordorigin="1402,1430" coordsize="9105,13718">
            <v:shape id="_x0000_s2146" style="position:absolute;left:1839;top:1440;width:8658;height:269" coordorigin="1839,1440" coordsize="8658,269" path="m1839,1709r8658,l10497,1440r-8658,l1839,1709xe" fillcolor="#f7f7f7" stroked="f">
              <v:path arrowok="t"/>
            </v:shape>
            <v:shape id="_x0000_s2145" style="position:absolute;left:1412;top:1709;width:9085;height:269" coordorigin="1412,1709" coordsize="9085,269" path="m1412,1978r9085,l10497,1709r-9085,l1412,1978xe" fillcolor="#f7f7f7" stroked="f">
              <v:path arrowok="t"/>
            </v:shape>
            <v:shape id="_x0000_s2144" style="position:absolute;left:1839;top:1978;width:8658;height:269" coordorigin="1839,1978" coordsize="8658,269" path="m1839,2247r8658,l10497,1978r-8658,l1839,2247xe" fillcolor="#f7f7f7" stroked="f">
              <v:path arrowok="t"/>
            </v:shape>
            <v:shape id="_x0000_s2143" style="position:absolute;left:1839;top:2247;width:8658;height:269" coordorigin="1839,2247" coordsize="8658,269" path="m1839,2516r8658,l10497,2247r-8658,l1839,2516xe" fillcolor="#f7f7f7" stroked="f">
              <v:path arrowok="t"/>
            </v:shape>
            <v:shape id="_x0000_s2142" style="position:absolute;left:1839;top:2516;width:8658;height:269" coordorigin="1839,2516" coordsize="8658,269" path="m1839,2785r8658,l10497,2516r-8658,l1839,2785xe" fillcolor="#f7f7f7" stroked="f">
              <v:path arrowok="t"/>
            </v:shape>
            <v:shape id="_x0000_s2141" style="position:absolute;left:1839;top:2785;width:8658;height:269" coordorigin="1839,2785" coordsize="8658,269" path="m1839,3054r8658,l10497,2785r-8658,l1839,3054xe" fillcolor="#f7f7f7" stroked="f">
              <v:path arrowok="t"/>
            </v:shape>
            <v:shape id="_x0000_s2140" style="position:absolute;left:1839;top:3054;width:8658;height:269" coordorigin="1839,3054" coordsize="8658,269" path="m1839,3323r8658,l10497,3054r-8658,l1839,3323xe" fillcolor="#f7f7f7" stroked="f">
              <v:path arrowok="t"/>
            </v:shape>
            <v:shape id="_x0000_s2139" style="position:absolute;left:1412;top:3323;width:9085;height:269" coordorigin="1412,3323" coordsize="9085,269" path="m1412,3591r9085,l10497,3323r-9085,l1412,3591xe" fillcolor="#f7f7f7" stroked="f">
              <v:path arrowok="t"/>
            </v:shape>
            <v:shape id="_x0000_s2138" style="position:absolute;left:1412;top:3591;width:9085;height:269" coordorigin="1412,3591" coordsize="9085,269" path="m1412,3860r9085,l10497,3591r-9085,l1412,3860xe" fillcolor="#f7f7f7" stroked="f">
              <v:path arrowok="t"/>
            </v:shape>
            <v:shape id="_x0000_s2137" style="position:absolute;left:1839;top:3860;width:8658;height:264" coordorigin="1839,3860" coordsize="8658,264" path="m1839,4124r8658,l10497,3860r-8658,l1839,4124xe" fillcolor="#f7f7f7" stroked="f">
              <v:path arrowok="t"/>
            </v:shape>
            <v:shape id="_x0000_s2136" style="position:absolute;left:1839;top:4124;width:8658;height:269" coordorigin="1839,4124" coordsize="8658,269" path="m1839,4393r8658,l10497,4124r-8658,l1839,4393xe" fillcolor="#f7f7f7" stroked="f">
              <v:path arrowok="t"/>
            </v:shape>
            <v:shape id="_x0000_s2135" style="position:absolute;left:1839;top:4393;width:8658;height:269" coordorigin="1839,4393" coordsize="8658,269" path="m1839,4662r8658,l10497,4393r-8658,l1839,4662xe" fillcolor="#f7f7f7" stroked="f">
              <v:path arrowok="t"/>
            </v:shape>
            <v:shape id="_x0000_s2134" style="position:absolute;left:1839;top:4662;width:8658;height:269" coordorigin="1839,4662" coordsize="8658,269" path="m1839,4931r8658,l10497,4662r-8658,l1839,4931xe" fillcolor="#f7f7f7" stroked="f">
              <v:path arrowok="t"/>
            </v:shape>
            <v:shape id="_x0000_s2133" style="position:absolute;left:1839;top:4931;width:8658;height:269" coordorigin="1839,4931" coordsize="8658,269" path="m1839,5200r8658,l10497,4931r-8658,l1839,5200xe" fillcolor="#f7f7f7" stroked="f">
              <v:path arrowok="t"/>
            </v:shape>
            <v:shape id="_x0000_s2132" style="position:absolute;left:1412;top:5200;width:9085;height:269" coordorigin="1412,5200" coordsize="9085,269" path="m1412,5469r9085,l10497,5200r-9085,l1412,5469xe" fillcolor="#f7f7f7" stroked="f">
              <v:path arrowok="t"/>
            </v:shape>
            <v:shape id="_x0000_s2131" style="position:absolute;left:1412;top:5469;width:9085;height:269" coordorigin="1412,5469" coordsize="9085,269" path="m1412,5737r9085,l10497,5469r-9085,l1412,5737xe" fillcolor="#f7f7f7" stroked="f">
              <v:path arrowok="t"/>
            </v:shape>
            <v:shape id="_x0000_s2130" style="position:absolute;left:1839;top:5738;width:8658;height:269" coordorigin="1839,5738" coordsize="8658,269" path="m1839,6007r8658,l10497,5738r-8658,l1839,6007xe" fillcolor="#f7f7f7" stroked="f">
              <v:path arrowok="t"/>
            </v:shape>
            <v:shape id="_x0000_s2129" style="position:absolute;left:1839;top:6007;width:8658;height:269" coordorigin="1839,6007" coordsize="8658,269" path="m1839,6276r8658,l10497,6007r-8658,l1839,6276xe" fillcolor="#f7f7f7" stroked="f">
              <v:path arrowok="t"/>
            </v:shape>
            <v:shape id="_x0000_s2128" style="position:absolute;left:1839;top:6276;width:8658;height:269" coordorigin="1839,6276" coordsize="8658,269" path="m1839,6544r8658,l10497,6276r-8658,l1839,6544xe" fillcolor="#f7f7f7" stroked="f">
              <v:path arrowok="t"/>
            </v:shape>
            <v:shape id="_x0000_s2127" style="position:absolute;left:1839;top:6544;width:8658;height:269" coordorigin="1839,6544" coordsize="8658,269" path="m1839,6813r8658,l10497,6544r-8658,l1839,6813xe" fillcolor="#f7f7f7" stroked="f">
              <v:path arrowok="t"/>
            </v:shape>
            <v:shape id="_x0000_s2126" style="position:absolute;left:1839;top:6813;width:8658;height:269" coordorigin="1839,6813" coordsize="8658,269" path="m1839,7082r8658,l10497,6813r-8658,l1839,7082xe" fillcolor="#f7f7f7" stroked="f">
              <v:path arrowok="t"/>
            </v:shape>
            <v:shape id="_x0000_s2125" style="position:absolute;left:1412;top:7082;width:9085;height:269" coordorigin="1412,7082" coordsize="9085,269" path="m1412,7351r9085,l10497,7082r-9085,l1412,7351xe" fillcolor="#f7f7f7" stroked="f">
              <v:path arrowok="t"/>
            </v:shape>
            <v:shape id="_x0000_s2124" style="position:absolute;left:1412;top:7351;width:9085;height:269" coordorigin="1412,7351" coordsize="9085,269" path="m1412,7620r9085,l10497,7351r-9085,l1412,7620xe" fillcolor="#f7f7f7" stroked="f">
              <v:path arrowok="t"/>
            </v:shape>
            <v:shape id="_x0000_s2123" style="position:absolute;left:1772;top:7620;width:8725;height:269" coordorigin="1772,7620" coordsize="8725,269" path="m1772,7889r8725,l10497,7620r-8725,l1772,7889xe" fillcolor="#f7f7f7" stroked="f">
              <v:path arrowok="t"/>
            </v:shape>
            <v:shape id="_x0000_s2122" style="position:absolute;left:1772;top:7889;width:8725;height:269" coordorigin="1772,7889" coordsize="8725,269" path="m1772,8158r8725,l10497,7889r-8725,l1772,8158xe" fillcolor="#f7f7f7" stroked="f">
              <v:path arrowok="t"/>
            </v:shape>
            <v:shape id="_x0000_s2121" style="position:absolute;left:1772;top:8158;width:8725;height:269" coordorigin="1772,8158" coordsize="8725,269" path="m1772,8426r8725,l10497,8158r-8725,l1772,8426xe" fillcolor="#f7f7f7" stroked="f">
              <v:path arrowok="t"/>
            </v:shape>
            <v:shape id="_x0000_s2120" style="position:absolute;left:1772;top:8426;width:8725;height:269" coordorigin="1772,8426" coordsize="8725,269" path="m1772,8695r8725,l10497,8426r-8725,l1772,8695xe" fillcolor="#f7f7f7" stroked="f">
              <v:path arrowok="t"/>
            </v:shape>
            <v:shape id="_x0000_s2119" style="position:absolute;left:1772;top:8695;width:8725;height:269" coordorigin="1772,8695" coordsize="8725,269" path="m1772,8964r8725,l10497,8695r-8725,l1772,8964xe" fillcolor="#f7f7f7" stroked="f">
              <v:path arrowok="t"/>
            </v:shape>
            <v:shape id="_x0000_s2118" style="position:absolute;left:1412;top:8964;width:9085;height:269" coordorigin="1412,8964" coordsize="9085,269" path="m1412,9233r9085,l10497,8964r-9085,l1412,9233xe" fillcolor="#f7f7f7" stroked="f">
              <v:path arrowok="t"/>
            </v:shape>
            <v:shape id="_x0000_s2117" style="position:absolute;left:1772;top:9233;width:8725;height:264" coordorigin="1772,9233" coordsize="8725,264" path="m1772,9497r8725,l10497,9233r-8725,l1772,9497xe" fillcolor="#f7f7f7" stroked="f">
              <v:path arrowok="t"/>
            </v:shape>
            <v:shape id="_x0000_s2116" style="position:absolute;left:1772;top:9497;width:8725;height:269" coordorigin="1772,9497" coordsize="8725,269" path="m1772,9766r8725,l10497,9497r-8725,l1772,9766xe" fillcolor="#f7f7f7" stroked="f">
              <v:path arrowok="t"/>
            </v:shape>
            <v:shape id="_x0000_s2115" style="position:absolute;left:1772;top:9766;width:8725;height:269" coordorigin="1772,9766" coordsize="8725,269" path="m1772,10035r8725,l10497,9766r-8725,l1772,10035xe" fillcolor="#f7f7f7" stroked="f">
              <v:path arrowok="t"/>
            </v:shape>
            <v:shape id="_x0000_s2114" style="position:absolute;left:1772;top:10035;width:8725;height:269" coordorigin="1772,10035" coordsize="8725,269" path="m1772,10304r8725,l10497,10035r-8725,l1772,10304xe" fillcolor="#f7f7f7" stroked="f">
              <v:path arrowok="t"/>
            </v:shape>
            <v:shape id="_x0000_s2113" style="position:absolute;left:1772;top:10304;width:8725;height:269" coordorigin="1772,10304" coordsize="8725,269" path="m1772,10572r8725,l10497,10304r-8725,l1772,10572xe" fillcolor="#f7f7f7" stroked="f">
              <v:path arrowok="t"/>
            </v:shape>
            <v:shape id="_x0000_s2112" style="position:absolute;left:1412;top:10572;width:9085;height:269" coordorigin="1412,10572" coordsize="9085,269" path="m1412,10841r9085,l10497,10572r-9085,l1412,10841xe" fillcolor="#f7f7f7" stroked="f">
              <v:path arrowok="t"/>
            </v:shape>
            <v:shape id="_x0000_s2111" style="position:absolute;left:1772;top:10841;width:8725;height:269" coordorigin="1772,10841" coordsize="8725,269" path="m1772,11111r8725,l10497,10841r-8725,l1772,11111xe" fillcolor="#f7f7f7" stroked="f">
              <v:path arrowok="t"/>
            </v:shape>
            <v:shape id="_x0000_s2110" style="position:absolute;left:1772;top:11111;width:8725;height:269" coordorigin="1772,11111" coordsize="8725,269" path="m1772,11379r8725,l10497,11111r-8725,l1772,11379xe" fillcolor="#f7f7f7" stroked="f">
              <v:path arrowok="t"/>
            </v:shape>
            <v:shape id="_x0000_s2109" style="position:absolute;left:1772;top:11379;width:8725;height:269" coordorigin="1772,11379" coordsize="8725,269" path="m1772,11648r8725,l10497,11379r-8725,l1772,11648xe" fillcolor="#f7f7f7" stroked="f">
              <v:path arrowok="t"/>
            </v:shape>
            <v:shape id="_x0000_s2108" style="position:absolute;left:1772;top:11648;width:8725;height:269" coordorigin="1772,11648" coordsize="8725,269" path="m1772,11917r8725,l10497,11648r-8725,l1772,11917xe" fillcolor="#f7f7f7" stroked="f">
              <v:path arrowok="t"/>
            </v:shape>
            <v:shape id="_x0000_s2107" style="position:absolute;left:1772;top:11917;width:8725;height:269" coordorigin="1772,11917" coordsize="8725,269" path="m1772,12186r8725,l10497,11917r-8725,l1772,12186xe" fillcolor="#f7f7f7" stroked="f">
              <v:path arrowok="t"/>
            </v:shape>
            <v:shape id="_x0000_s2106" style="position:absolute;left:1412;top:12186;width:9085;height:269" coordorigin="1412,12186" coordsize="9085,269" path="m1412,12455r9085,l10497,12186r-9085,l1412,12455xe" fillcolor="#f7f7f7" stroked="f">
              <v:path arrowok="t"/>
            </v:shape>
            <v:shape id="_x0000_s2105" style="position:absolute;left:1839;top:12455;width:8658;height:269" coordorigin="1839,12455" coordsize="8658,269" path="m1839,12724r8658,l10497,12455r-8658,l1839,12724xe" fillcolor="#f7f7f7" stroked="f">
              <v:path arrowok="t"/>
            </v:shape>
            <v:shape id="_x0000_s2104" style="position:absolute;left:1839;top:12724;width:8658;height:269" coordorigin="1839,12724" coordsize="8658,269" path="m1839,12993r8658,l10497,12724r-8658,l1839,12993xe" fillcolor="#f7f7f7" stroked="f">
              <v:path arrowok="t"/>
            </v:shape>
            <v:shape id="_x0000_s2103" style="position:absolute;left:1839;top:12993;width:8658;height:269" coordorigin="1839,12993" coordsize="8658,269" path="m1839,13261r8658,l10497,12993r-8658,l1839,13261xe" fillcolor="#f7f7f7" stroked="f">
              <v:path arrowok="t"/>
            </v:shape>
            <v:shape id="_x0000_s2102" style="position:absolute;left:1839;top:13261;width:8658;height:269" coordorigin="1839,13261" coordsize="8658,269" path="m1839,13530r8658,l10497,13261r-8658,l1839,13530xe" fillcolor="#f7f7f7" stroked="f">
              <v:path arrowok="t"/>
            </v:shape>
            <v:shape id="_x0000_s2101" style="position:absolute;left:1839;top:13530;width:8658;height:269" coordorigin="1839,13530" coordsize="8658,269" path="m1839,13799r8658,l10497,13530r-8658,l1839,13799xe" fillcolor="#f7f7f7" stroked="f">
              <v:path arrowok="t"/>
            </v:shape>
            <v:shape id="_x0000_s2100" style="position:absolute;left:1412;top:13799;width:9085;height:269" coordorigin="1412,13799" coordsize="9085,269" path="m1412,14068r9085,l10497,13799r-9085,l1412,14068xe" fillcolor="#f7f7f7" stroked="f">
              <v:path arrowok="t"/>
            </v:shape>
            <v:shape id="_x0000_s2099" style="position:absolute;left:1839;top:14068;width:8658;height:269" coordorigin="1839,14068" coordsize="8658,269" path="m1839,14337r8658,l10497,14068r-8658,l1839,14337xe" fillcolor="#f7f7f7" stroked="f">
              <v:path arrowok="t"/>
            </v:shape>
            <v:shape id="_x0000_s2098" style="position:absolute;left:1839;top:14337;width:8658;height:264" coordorigin="1839,14337" coordsize="8658,264" path="m1839,14601r8658,l10497,14337r-8658,l1839,14601xe" fillcolor="#f7f7f7" stroked="f">
              <v:path arrowok="t"/>
            </v:shape>
            <v:shape id="_x0000_s2097" style="position:absolute;left:1839;top:14601;width:8658;height:269" coordorigin="1839,14601" coordsize="8658,269" path="m1839,14870r8658,l10497,14601r-8658,l1839,14870xe" fillcolor="#f7f7f7" stroked="f">
              <v:path arrowok="t"/>
            </v:shape>
            <v:shape id="_x0000_s2096" style="position:absolute;left:1839;top:14870;width:8658;height:269" coordorigin="1839,14870" coordsize="8658,269" path="m1839,15139r8658,l10497,14870r-8658,l1839,15139xe" fillcolor="#f7f7f7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sumber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kum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asar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</w:p>
    <w:p w14:paraId="164FCB17" w14:textId="77777777" w:rsidR="001A0007" w:rsidRDefault="00000000">
      <w:pPr>
        <w:ind w:left="460" w:right="491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ku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ua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ai</w:t>
      </w:r>
      <w:r>
        <w:rPr>
          <w:rFonts w:ascii="Calibri" w:eastAsia="Calibri" w:hAnsi="Calibri" w:cs="Calibri"/>
          <w:b/>
          <w:sz w:val="22"/>
          <w:szCs w:val="22"/>
        </w:rPr>
        <w:t>-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il</w:t>
      </w:r>
      <w:r>
        <w:rPr>
          <w:rFonts w:ascii="Calibri" w:eastAsia="Calibri" w:hAnsi="Calibri" w:cs="Calibri"/>
          <w:b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aya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ajari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a e. 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aja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</w:p>
    <w:p w14:paraId="0E2EE522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krasi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…</w:t>
      </w:r>
    </w:p>
    <w:p w14:paraId="38191089" w14:textId="77777777" w:rsidR="001A0007" w:rsidRDefault="00000000">
      <w:pPr>
        <w:spacing w:line="260" w:lineRule="exact"/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a.   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l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pu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san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jawabkan</w:t>
      </w:r>
      <w:proofErr w:type="spellEnd"/>
    </w:p>
    <w:p w14:paraId="349C20AD" w14:textId="77777777" w:rsidR="001A0007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</w:p>
    <w:p w14:paraId="649E5C92" w14:textId="77777777" w:rsidR="001A0007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</w:p>
    <w:p w14:paraId="2A523112" w14:textId="77777777" w:rsidR="001A0007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Ke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pu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</w:p>
    <w:p w14:paraId="2E3145D3" w14:textId="77777777" w:rsidR="001A0007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4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335071AA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ernya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awah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sesuai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-2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a?</w:t>
      </w:r>
    </w:p>
    <w:p w14:paraId="30256192" w14:textId="77777777" w:rsidR="001A0007" w:rsidRDefault="00000000">
      <w:pPr>
        <w:spacing w:before="1"/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a.    Kaum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ki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erajat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51CFD93" w14:textId="77777777" w:rsidR="001A0007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asyar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dudu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4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438BA94" w14:textId="77777777" w:rsidR="001A0007" w:rsidRDefault="00000000">
      <w:pPr>
        <w:ind w:left="460" w:right="337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pu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ya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aja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7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Ked</w:t>
      </w:r>
      <w:r>
        <w:rPr>
          <w:rFonts w:ascii="Calibri" w:eastAsia="Calibri" w:hAnsi="Calibri" w:cs="Calibri"/>
          <w:spacing w:val="-1"/>
          <w:sz w:val="22"/>
          <w:szCs w:val="22"/>
        </w:rPr>
        <w:t>udu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e. 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dudu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F5AB939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erkan</w:t>
      </w:r>
      <w:r>
        <w:rPr>
          <w:rFonts w:ascii="Calibri" w:eastAsia="Calibri" w:hAnsi="Calibri" w:cs="Calibri"/>
          <w:spacing w:val="-1"/>
          <w:sz w:val="22"/>
          <w:szCs w:val="22"/>
        </w:rPr>
        <w:t>dun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dup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erb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680AA69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erju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</w:p>
    <w:p w14:paraId="11162470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aj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proofErr w:type="spellEnd"/>
    </w:p>
    <w:p w14:paraId="19808933" w14:textId="77777777" w:rsidR="001A0007" w:rsidRDefault="00000000">
      <w:pPr>
        <w:ind w:left="528" w:right="447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erko</w:t>
      </w:r>
      <w:r>
        <w:rPr>
          <w:rFonts w:ascii="Calibri" w:eastAsia="Calibri" w:hAnsi="Calibri" w:cs="Calibri"/>
          <w:spacing w:val="-1"/>
          <w:sz w:val="22"/>
          <w:szCs w:val="22"/>
        </w:rPr>
        <w:t>rb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aya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4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</w:p>
    <w:p w14:paraId="731C18F4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au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enyu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asyarakat</w:t>
      </w:r>
      <w:proofErr w:type="spellEnd"/>
    </w:p>
    <w:p w14:paraId="17F64806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5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kum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asar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kum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…</w:t>
      </w:r>
    </w:p>
    <w:p w14:paraId="5E35B990" w14:textId="77777777" w:rsidR="001A0007" w:rsidRDefault="00000000">
      <w:pPr>
        <w:spacing w:before="4" w:line="235" w:lineRule="auto"/>
        <w:ind w:left="528" w:right="38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4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</w:t>
      </w:r>
      <w:r>
        <w:rPr>
          <w:rFonts w:ascii="Calibri" w:eastAsia="Calibri" w:hAnsi="Calibri" w:cs="Calibri"/>
          <w:spacing w:val="-5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7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sp</w:t>
      </w:r>
      <w:r>
        <w:rPr>
          <w:rFonts w:ascii="Calibri" w:eastAsia="Calibri" w:hAnsi="Calibri" w:cs="Calibri"/>
          <w:spacing w:val="-1"/>
          <w:sz w:val="22"/>
          <w:szCs w:val="22"/>
        </w:rPr>
        <w:t>rud</w:t>
      </w:r>
      <w:r>
        <w:rPr>
          <w:rFonts w:ascii="Calibri" w:eastAsia="Calibri" w:hAnsi="Calibri" w:cs="Calibri"/>
          <w:sz w:val="22"/>
          <w:szCs w:val="22"/>
        </w:rPr>
        <w:t>ensi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aku</w:t>
      </w:r>
      <w:proofErr w:type="spellEnd"/>
    </w:p>
    <w:p w14:paraId="4E1CA9AB" w14:textId="77777777" w:rsidR="001A0007" w:rsidRDefault="00000000">
      <w:pPr>
        <w:spacing w:before="1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und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aku</w:t>
      </w:r>
      <w:proofErr w:type="spellEnd"/>
    </w:p>
    <w:p w14:paraId="3CA5F597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12"/>
          <w:pgSz w:w="11920" w:h="16840"/>
          <w:pgMar w:top="1360" w:right="1320" w:bottom="280" w:left="1340" w:header="0" w:footer="0" w:gutter="0"/>
          <w:cols w:space="720"/>
        </w:sect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Em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po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bu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UUD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194</w:t>
      </w:r>
      <w:r>
        <w:rPr>
          <w:rFonts w:ascii="Calibri" w:eastAsia="Calibri" w:hAnsi="Calibri" w:cs="Calibri"/>
          <w:b/>
          <w:sz w:val="22"/>
          <w:szCs w:val="22"/>
        </w:rPr>
        <w:t>5</w:t>
      </w:r>
    </w:p>
    <w:p w14:paraId="45CB6DFC" w14:textId="77777777" w:rsidR="001A0007" w:rsidRDefault="00000000">
      <w:pPr>
        <w:spacing w:before="63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/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RS</w:t>
      </w:r>
    </w:p>
    <w:p w14:paraId="28472501" w14:textId="77777777" w:rsidR="001A0007" w:rsidRDefault="00000000">
      <w:pPr>
        <w:ind w:left="528" w:right="75" w:hanging="42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kaan</w:t>
      </w:r>
      <w:proofErr w:type="spellEnd"/>
      <w:proofErr w:type="gramEnd"/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UU</w:t>
      </w:r>
      <w:r>
        <w:rPr>
          <w:rFonts w:ascii="Calibri" w:eastAsia="Calibri" w:hAnsi="Calibri" w:cs="Calibri"/>
          <w:sz w:val="22"/>
          <w:szCs w:val="22"/>
        </w:rPr>
        <w:t xml:space="preserve">D  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194</w:t>
      </w:r>
      <w:r>
        <w:rPr>
          <w:rFonts w:ascii="Calibri" w:eastAsia="Calibri" w:hAnsi="Calibri" w:cs="Calibri"/>
          <w:sz w:val="22"/>
          <w:szCs w:val="22"/>
        </w:rPr>
        <w:t xml:space="preserve">5 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50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 xml:space="preserve">ara,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“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..</w:t>
      </w:r>
      <w:proofErr w:type="spellStart"/>
      <w:r>
        <w:rPr>
          <w:rFonts w:ascii="Calibri" w:eastAsia="Calibri" w:hAnsi="Calibri" w:cs="Calibri"/>
          <w:i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i/>
          <w:spacing w:val="-5"/>
          <w:sz w:val="22"/>
          <w:szCs w:val="22"/>
        </w:rPr>
        <w:t>e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nd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i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sz w:val="22"/>
          <w:szCs w:val="22"/>
        </w:rPr>
        <w:t>s</w:t>
      </w:r>
      <w:r>
        <w:rPr>
          <w:rFonts w:ascii="Calibri" w:eastAsia="Calibri" w:hAnsi="Calibri" w:cs="Calibri"/>
          <w:i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i/>
          <w:sz w:val="22"/>
          <w:szCs w:val="22"/>
        </w:rPr>
        <w:t>e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i/>
          <w:sz w:val="22"/>
          <w:szCs w:val="22"/>
        </w:rPr>
        <w:t>p</w:t>
      </w:r>
      <w:proofErr w:type="spellEnd"/>
      <w:proofErr w:type="gramEnd"/>
      <w:r>
        <w:rPr>
          <w:rFonts w:ascii="Calibri" w:eastAsia="Calibri" w:hAnsi="Calibri" w:cs="Calibri"/>
          <w:i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i/>
          <w:spacing w:val="-4"/>
          <w:sz w:val="22"/>
          <w:szCs w:val="22"/>
        </w:rPr>
        <w:t>s</w:t>
      </w:r>
      <w:r>
        <w:rPr>
          <w:rFonts w:ascii="Calibri" w:eastAsia="Calibri" w:hAnsi="Calibri" w:cs="Calibri"/>
          <w:i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i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i/>
          <w:spacing w:val="2"/>
          <w:sz w:val="22"/>
          <w:szCs w:val="22"/>
        </w:rPr>
        <w:t>In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on</w:t>
      </w:r>
      <w:r>
        <w:rPr>
          <w:rFonts w:ascii="Calibri" w:eastAsia="Calibri" w:hAnsi="Calibri" w:cs="Calibri"/>
          <w:i/>
          <w:spacing w:val="-5"/>
          <w:sz w:val="22"/>
          <w:szCs w:val="22"/>
        </w:rPr>
        <w:t>e</w:t>
      </w:r>
      <w:r>
        <w:rPr>
          <w:rFonts w:ascii="Calibri" w:eastAsia="Calibri" w:hAnsi="Calibri" w:cs="Calibri"/>
          <w:i/>
          <w:sz w:val="22"/>
          <w:szCs w:val="22"/>
        </w:rPr>
        <w:t>s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i/>
          <w:sz w:val="22"/>
          <w:szCs w:val="22"/>
        </w:rPr>
        <w:t xml:space="preserve">a  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da</w:t>
      </w:r>
      <w:r>
        <w:rPr>
          <w:rFonts w:ascii="Calibri" w:eastAsia="Calibri" w:hAnsi="Calibri" w:cs="Calibri"/>
          <w:i/>
          <w:sz w:val="22"/>
          <w:szCs w:val="22"/>
        </w:rPr>
        <w:t>n</w:t>
      </w:r>
      <w:proofErr w:type="gramEnd"/>
      <w:r>
        <w:rPr>
          <w:rFonts w:ascii="Calibri" w:eastAsia="Calibri" w:hAnsi="Calibri" w:cs="Calibri"/>
          <w:i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sz w:val="22"/>
          <w:szCs w:val="22"/>
        </w:rPr>
        <w:t>s</w:t>
      </w:r>
      <w:r>
        <w:rPr>
          <w:rFonts w:ascii="Calibri" w:eastAsia="Calibri" w:hAnsi="Calibri" w:cs="Calibri"/>
          <w:i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i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i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pa</w:t>
      </w:r>
      <w:r>
        <w:rPr>
          <w:rFonts w:ascii="Calibri" w:eastAsia="Calibri" w:hAnsi="Calibri" w:cs="Calibri"/>
          <w:i/>
          <w:sz w:val="22"/>
          <w:szCs w:val="22"/>
        </w:rPr>
        <w:t>h</w:t>
      </w:r>
      <w:proofErr w:type="spellEnd"/>
      <w:proofErr w:type="gramEnd"/>
      <w:r>
        <w:rPr>
          <w:rFonts w:ascii="Calibri" w:eastAsia="Calibri" w:hAnsi="Calibri" w:cs="Calibri"/>
          <w:i/>
          <w:sz w:val="22"/>
          <w:szCs w:val="22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i/>
          <w:spacing w:val="2"/>
          <w:sz w:val="22"/>
          <w:szCs w:val="22"/>
        </w:rPr>
        <w:t>da</w:t>
      </w:r>
      <w:r>
        <w:rPr>
          <w:rFonts w:ascii="Calibri" w:eastAsia="Calibri" w:hAnsi="Calibri" w:cs="Calibri"/>
          <w:i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i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i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on</w:t>
      </w:r>
      <w:r>
        <w:rPr>
          <w:rFonts w:ascii="Calibri" w:eastAsia="Calibri" w:hAnsi="Calibri" w:cs="Calibri"/>
          <w:i/>
          <w:sz w:val="22"/>
          <w:szCs w:val="22"/>
        </w:rPr>
        <w:t>e</w:t>
      </w:r>
      <w:r>
        <w:rPr>
          <w:rFonts w:ascii="Calibri" w:eastAsia="Calibri" w:hAnsi="Calibri" w:cs="Calibri"/>
          <w:i/>
          <w:spacing w:val="-4"/>
          <w:sz w:val="22"/>
          <w:szCs w:val="22"/>
        </w:rPr>
        <w:t>s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i/>
          <w:sz w:val="22"/>
          <w:szCs w:val="22"/>
        </w:rPr>
        <w:t>a</w:t>
      </w:r>
      <w:proofErr w:type="gramEnd"/>
      <w:r>
        <w:rPr>
          <w:rFonts w:ascii="Calibri" w:eastAsia="Calibri" w:hAnsi="Calibri" w:cs="Calibri"/>
          <w:i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8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”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ndon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</w:p>
    <w:p w14:paraId="4C6363A4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hu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</w:p>
    <w:p w14:paraId="1BF260F9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jaksa</w:t>
      </w:r>
      <w:proofErr w:type="spellEnd"/>
    </w:p>
    <w:p w14:paraId="3C7EF47E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Neg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kum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4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eraan</w:t>
      </w:r>
      <w:proofErr w:type="spellEnd"/>
    </w:p>
    <w:p w14:paraId="6D765CEA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enja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</w:p>
    <w:p w14:paraId="70D7605C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kum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</w:p>
    <w:p w14:paraId="1198A43C" w14:textId="77777777" w:rsidR="001A0007" w:rsidRDefault="00000000">
      <w:pPr>
        <w:spacing w:line="260" w:lineRule="exact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47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-re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3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38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su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35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er</w:t>
      </w:r>
      <w:r>
        <w:rPr>
          <w:rFonts w:ascii="Calibri" w:eastAsia="Calibri" w:hAnsi="Calibri" w:cs="Calibri"/>
          <w:spacing w:val="-6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eh</w:t>
      </w:r>
      <w:proofErr w:type="spellEnd"/>
      <w:r>
        <w:rPr>
          <w:rFonts w:ascii="Calibri" w:eastAsia="Calibri" w:hAnsi="Calibri" w:cs="Calibri"/>
          <w:spacing w:val="3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39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7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37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ad</w:t>
      </w:r>
      <w:proofErr w:type="spellEnd"/>
      <w:r>
        <w:rPr>
          <w:rFonts w:ascii="Calibri" w:eastAsia="Calibri" w:hAnsi="Calibri" w:cs="Calibri"/>
          <w:spacing w:val="3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6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position w:val="1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15</w:t>
      </w:r>
      <w:r>
        <w:rPr>
          <w:rFonts w:ascii="Calibri" w:eastAsia="Calibri" w:hAnsi="Calibri" w:cs="Calibri"/>
          <w:position w:val="1"/>
          <w:sz w:val="22"/>
          <w:szCs w:val="22"/>
        </w:rPr>
        <w:t>,</w:t>
      </w:r>
      <w:r>
        <w:rPr>
          <w:rFonts w:ascii="Calibri" w:eastAsia="Calibri" w:hAnsi="Calibri" w:cs="Calibri"/>
          <w:spacing w:val="34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position w:val="1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16</w:t>
      </w:r>
      <w:r>
        <w:rPr>
          <w:rFonts w:ascii="Calibri" w:eastAsia="Calibri" w:hAnsi="Calibri" w:cs="Calibri"/>
          <w:position w:val="1"/>
          <w:sz w:val="22"/>
          <w:szCs w:val="22"/>
        </w:rPr>
        <w:t>,</w:t>
      </w:r>
      <w:r>
        <w:rPr>
          <w:rFonts w:ascii="Calibri" w:eastAsia="Calibri" w:hAnsi="Calibri" w:cs="Calibri"/>
          <w:spacing w:val="3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spacing w:val="3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position w:val="1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position w:val="1"/>
          <w:sz w:val="22"/>
          <w:szCs w:val="22"/>
        </w:rPr>
        <w:t>7</w:t>
      </w:r>
      <w:r>
        <w:rPr>
          <w:rFonts w:ascii="Calibri" w:eastAsia="Calibri" w:hAnsi="Calibri" w:cs="Calibri"/>
          <w:spacing w:val="35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bu</w:t>
      </w:r>
      <w:r>
        <w:rPr>
          <w:rFonts w:ascii="Calibri" w:eastAsia="Calibri" w:hAnsi="Calibri" w:cs="Calibri"/>
          <w:position w:val="1"/>
          <w:sz w:val="22"/>
          <w:szCs w:val="22"/>
        </w:rPr>
        <w:t>at</w:t>
      </w:r>
      <w:proofErr w:type="spellEnd"/>
    </w:p>
    <w:p w14:paraId="27E13A2F" w14:textId="77777777" w:rsidR="001A0007" w:rsidRDefault="00000000">
      <w:pPr>
        <w:ind w:left="528" w:right="7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ri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5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ri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erja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en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 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681F33F" w14:textId="77777777" w:rsidR="001A0007" w:rsidRDefault="00000000">
      <w:pPr>
        <w:ind w:left="528" w:right="64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 S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ang</w:t>
      </w:r>
      <w:r>
        <w:rPr>
          <w:rFonts w:ascii="Calibri" w:eastAsia="Calibri" w:hAnsi="Calibri" w:cs="Calibri"/>
          <w:b/>
          <w:sz w:val="22"/>
          <w:szCs w:val="22"/>
        </w:rPr>
        <w:t>-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a</w:t>
      </w:r>
    </w:p>
    <w:p w14:paraId="425D6704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gg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proofErr w:type="spellEnd"/>
    </w:p>
    <w:p w14:paraId="1445E7F6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48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jakan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waj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ajar</w:t>
      </w:r>
      <w:proofErr w:type="spellEnd"/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asar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9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aksud</w:t>
      </w:r>
      <w:proofErr w:type="spellEnd"/>
    </w:p>
    <w:p w14:paraId="58E0843C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pict w14:anchorId="457B9B29">
          <v:group id="_x0000_s2054" style="position:absolute;left:0;text-align:left;margin-left:70.1pt;margin-top:71.5pt;width:455.25pt;height:538.25pt;z-index:-1061;mso-position-horizontal-relative:page;mso-position-vertical-relative:page" coordorigin="1402,1430" coordsize="9105,10765">
            <v:shape id="_x0000_s2094" style="position:absolute;left:1839;top:1440;width:8658;height:269" coordorigin="1839,1440" coordsize="8658,269" path="m1839,1709r8658,l10497,1440r-8658,l1839,1709xe" fillcolor="#f7f7f7" stroked="f">
              <v:path arrowok="t"/>
            </v:shape>
            <v:shape id="_x0000_s2093" style="position:absolute;left:1412;top:1709;width:9085;height:269" coordorigin="1412,1709" coordsize="9085,269" path="m1412,1978r9085,l10497,1709r-9085,l1412,1978xe" fillcolor="#f7f7f7" stroked="f">
              <v:path arrowok="t"/>
            </v:shape>
            <v:shape id="_x0000_s2092" style="position:absolute;left:1412;top:1978;width:9085;height:269" coordorigin="1412,1978" coordsize="9085,269" path="m1412,2247r9085,l10497,1978r-9085,l1412,2247xe" fillcolor="#f7f7f7" stroked="f">
              <v:path arrowok="t"/>
            </v:shape>
            <v:shape id="_x0000_s2091" style="position:absolute;left:1412;top:2247;width:9085;height:269" coordorigin="1412,2247" coordsize="9085,269" path="m1412,2516r9085,l10497,2247r-9085,l1412,2516xe" fillcolor="#f7f7f7" stroked="f">
              <v:path arrowok="t"/>
            </v:shape>
            <v:shape id="_x0000_s2090" style="position:absolute;left:1839;top:2516;width:8658;height:269" coordorigin="1839,2516" coordsize="8658,269" path="m1839,2785r8658,l10497,2516r-8658,l1839,2785xe" fillcolor="#f7f7f7" stroked="f">
              <v:path arrowok="t"/>
            </v:shape>
            <v:shape id="_x0000_s2089" style="position:absolute;left:1839;top:2785;width:8658;height:269" coordorigin="1839,2785" coordsize="8658,269" path="m1839,3054r8658,l10497,2785r-8658,l1839,3054xe" fillcolor="#f7f7f7" stroked="f">
              <v:path arrowok="t"/>
            </v:shape>
            <v:shape id="_x0000_s2088" style="position:absolute;left:1839;top:3054;width:8658;height:269" coordorigin="1839,3054" coordsize="8658,269" path="m1839,3323r8658,l10497,3054r-8658,l1839,3323xe" fillcolor="#f7f7f7" stroked="f">
              <v:path arrowok="t"/>
            </v:shape>
            <v:shape id="_x0000_s2087" style="position:absolute;left:1839;top:3323;width:8658;height:269" coordorigin="1839,3323" coordsize="8658,269" path="m1839,3591r8658,l10497,3323r-8658,l1839,3591xe" fillcolor="#f7f7f7" stroked="f">
              <v:path arrowok="t"/>
            </v:shape>
            <v:shape id="_x0000_s2086" style="position:absolute;left:1839;top:3591;width:8658;height:269" coordorigin="1839,3591" coordsize="8658,269" path="m1839,3860r8658,l10497,3591r-8658,l1839,3860xe" fillcolor="#f7f7f7" stroked="f">
              <v:path arrowok="t"/>
            </v:shape>
            <v:shape id="_x0000_s2085" style="position:absolute;left:1412;top:3860;width:9085;height:264" coordorigin="1412,3860" coordsize="9085,264" path="m1412,4124r9085,l10497,3860r-9085,l1412,4124xe" fillcolor="#f7f7f7" stroked="f">
              <v:path arrowok="t"/>
            </v:shape>
            <v:shape id="_x0000_s2084" style="position:absolute;left:1412;top:4124;width:9085;height:269" coordorigin="1412,4124" coordsize="9085,269" path="m1412,4393r9085,l10497,4124r-9085,l1412,4393xe" fillcolor="#f7f7f7" stroked="f">
              <v:path arrowok="t"/>
            </v:shape>
            <v:shape id="_x0000_s2083" style="position:absolute;left:1412;top:4393;width:9085;height:269" coordorigin="1412,4393" coordsize="9085,269" path="m1412,4662r9085,l10497,4393r-9085,l1412,4662xe" fillcolor="#f7f7f7" stroked="f">
              <v:path arrowok="t"/>
            </v:shape>
            <v:shape id="_x0000_s2082" style="position:absolute;left:1412;top:4662;width:9085;height:269" coordorigin="1412,4662" coordsize="9085,269" path="m1412,4931r9085,l10497,4662r-9085,l1412,4931xe" fillcolor="#f7f7f7" stroked="f">
              <v:path arrowok="t"/>
            </v:shape>
            <v:shape id="_x0000_s2081" style="position:absolute;left:1839;top:4931;width:8658;height:269" coordorigin="1839,4931" coordsize="8658,269" path="m1839,5200r8658,l10497,4931r-8658,l1839,5200xe" fillcolor="#f7f7f7" stroked="f">
              <v:path arrowok="t"/>
            </v:shape>
            <v:shape id="_x0000_s2080" style="position:absolute;left:1839;top:5200;width:8658;height:269" coordorigin="1839,5200" coordsize="8658,269" path="m1839,5469r8658,l10497,5200r-8658,l1839,5469xe" fillcolor="#f7f7f7" stroked="f">
              <v:path arrowok="t"/>
            </v:shape>
            <v:shape id="_x0000_s2079" style="position:absolute;left:1839;top:5469;width:8658;height:269" coordorigin="1839,5469" coordsize="8658,269" path="m1839,5737r8658,l10497,5469r-8658,l1839,5737xe" fillcolor="#f7f7f7" stroked="f">
              <v:path arrowok="t"/>
            </v:shape>
            <v:shape id="_x0000_s2078" style="position:absolute;left:1839;top:5738;width:8658;height:269" coordorigin="1839,5738" coordsize="8658,269" path="m1839,6007r8658,l10497,5738r-8658,l1839,6007xe" fillcolor="#f7f7f7" stroked="f">
              <v:path arrowok="t"/>
            </v:shape>
            <v:shape id="_x0000_s2077" style="position:absolute;left:1839;top:6007;width:8658;height:269" coordorigin="1839,6007" coordsize="8658,269" path="m1839,6276r8658,l10497,6007r-8658,l1839,6276xe" fillcolor="#f7f7f7" stroked="f">
              <v:path arrowok="t"/>
            </v:shape>
            <v:shape id="_x0000_s2076" style="position:absolute;left:1412;top:6276;width:9085;height:269" coordorigin="1412,6276" coordsize="9085,269" path="m1412,6544r9085,l10497,6276r-9085,l1412,6544xe" fillcolor="#f7f7f7" stroked="f">
              <v:path arrowok="t"/>
            </v:shape>
            <v:shape id="_x0000_s2075" style="position:absolute;left:1412;top:6544;width:9085;height:269" coordorigin="1412,6544" coordsize="9085,269" path="m1412,6813r9085,l10497,6544r-9085,l1412,6813xe" fillcolor="#f7f7f7" stroked="f">
              <v:path arrowok="t"/>
            </v:shape>
            <v:shape id="_x0000_s2074" style="position:absolute;left:1839;top:6813;width:8658;height:269" coordorigin="1839,6813" coordsize="8658,269" path="m1839,7082r8658,l10497,6813r-8658,l1839,7082xe" fillcolor="#f7f7f7" stroked="f">
              <v:path arrowok="t"/>
            </v:shape>
            <v:shape id="_x0000_s2073" style="position:absolute;left:1839;top:7082;width:8658;height:269" coordorigin="1839,7082" coordsize="8658,269" path="m1839,7351r8658,l10497,7082r-8658,l1839,7351xe" fillcolor="#f7f7f7" stroked="f">
              <v:path arrowok="t"/>
            </v:shape>
            <v:shape id="_x0000_s2072" style="position:absolute;left:1839;top:7351;width:8658;height:269" coordorigin="1839,7351" coordsize="8658,269" path="m1839,7620r8658,l10497,7351r-8658,l1839,7620xe" fillcolor="#f7f7f7" stroked="f">
              <v:path arrowok="t"/>
            </v:shape>
            <v:shape id="_x0000_s2071" style="position:absolute;left:1839;top:7620;width:8658;height:269" coordorigin="1839,7620" coordsize="8658,269" path="m1839,7889r8658,l10497,7620r-8658,l1839,7889xe" fillcolor="#f7f7f7" stroked="f">
              <v:path arrowok="t"/>
            </v:shape>
            <v:shape id="_x0000_s2070" style="position:absolute;left:1839;top:7889;width:8658;height:269" coordorigin="1839,7889" coordsize="8658,269" path="m1839,8158r8658,l10497,7889r-8658,l1839,8158xe" fillcolor="#f7f7f7" stroked="f">
              <v:path arrowok="t"/>
            </v:shape>
            <v:shape id="_x0000_s2069" style="position:absolute;left:1412;top:8158;width:9085;height:269" coordorigin="1412,8158" coordsize="9085,269" path="m1412,8426r9085,l10497,8158r-9085,l1412,8426xe" fillcolor="#f7f7f7" stroked="f">
              <v:path arrowok="t"/>
            </v:shape>
            <v:shape id="_x0000_s2068" style="position:absolute;left:1412;top:8426;width:9085;height:269" coordorigin="1412,8426" coordsize="9085,269" path="m1412,8695r9085,l10497,8426r-9085,l1412,8695xe" fillcolor="#f7f7f7" stroked="f">
              <v:path arrowok="t"/>
            </v:shape>
            <v:shape id="_x0000_s2067" style="position:absolute;left:1839;top:8695;width:8658;height:269" coordorigin="1839,8695" coordsize="8658,269" path="m1839,8964r8658,l10497,8695r-8658,l1839,8964xe" fillcolor="#f7f7f7" stroked="f">
              <v:path arrowok="t"/>
            </v:shape>
            <v:shape id="_x0000_s2066" style="position:absolute;left:1839;top:8964;width:8658;height:269" coordorigin="1839,8964" coordsize="8658,269" path="m1839,9233r8658,l10497,8964r-8658,l1839,9233xe" fillcolor="#f7f7f7" stroked="f">
              <v:path arrowok="t"/>
            </v:shape>
            <v:shape id="_x0000_s2065" style="position:absolute;left:1839;top:9233;width:8658;height:264" coordorigin="1839,9233" coordsize="8658,264" path="m1839,9497r8658,l10497,9233r-8658,l1839,9497xe" fillcolor="#f7f7f7" stroked="f">
              <v:path arrowok="t"/>
            </v:shape>
            <v:shape id="_x0000_s2064" style="position:absolute;left:1839;top:9497;width:8658;height:269" coordorigin="1839,9497" coordsize="8658,269" path="m1839,9766r8658,l10497,9497r-8658,l1839,9766xe" fillcolor="#f7f7f7" stroked="f">
              <v:path arrowok="t"/>
            </v:shape>
            <v:shape id="_x0000_s2063" style="position:absolute;left:1839;top:9766;width:8658;height:269" coordorigin="1839,9766" coordsize="8658,269" path="m1839,10035r8658,l10497,9766r-8658,l1839,10035xe" fillcolor="#f7f7f7" stroked="f">
              <v:path arrowok="t"/>
            </v:shape>
            <v:shape id="_x0000_s2062" style="position:absolute;left:1412;top:10035;width:9085;height:269" coordorigin="1412,10035" coordsize="9085,269" path="m1412,10304r9085,l10497,10035r-9085,l1412,10304xe" fillcolor="#f7f7f7" stroked="f">
              <v:path arrowok="t"/>
            </v:shape>
            <v:shape id="_x0000_s2061" style="position:absolute;left:1412;top:10304;width:9085;height:269" coordorigin="1412,10304" coordsize="9085,269" path="m1412,10572r9085,l10497,10304r-9085,l1412,10572xe" fillcolor="#f7f7f7" stroked="f">
              <v:path arrowok="t"/>
            </v:shape>
            <v:shape id="_x0000_s2060" style="position:absolute;left:1839;top:10572;width:8658;height:269" coordorigin="1839,10572" coordsize="8658,269" path="m1839,10841r8658,l10497,10572r-8658,l1839,10841xe" fillcolor="#f7f7f7" stroked="f">
              <v:path arrowok="t"/>
            </v:shape>
            <v:shape id="_x0000_s2059" style="position:absolute;left:1839;top:10841;width:8658;height:269" coordorigin="1839,10841" coordsize="8658,269" path="m1839,11111r8658,l10497,10841r-8658,l1839,11111xe" fillcolor="#f7f7f7" stroked="f">
              <v:path arrowok="t"/>
            </v:shape>
            <v:shape id="_x0000_s2058" style="position:absolute;left:1839;top:11111;width:8658;height:269" coordorigin="1839,11111" coordsize="8658,269" path="m1839,11379r8658,l10497,11111r-8658,l1839,11379xe" fillcolor="#f7f7f7" stroked="f">
              <v:path arrowok="t"/>
            </v:shape>
            <v:shape id="_x0000_s2057" style="position:absolute;left:1839;top:11379;width:8658;height:269" coordorigin="1839,11379" coordsize="8658,269" path="m1839,11648r8658,l10497,11379r-8658,l1839,11648xe" fillcolor="#f7f7f7" stroked="f">
              <v:path arrowok="t"/>
            </v:shape>
            <v:shape id="_x0000_s2056" style="position:absolute;left:1839;top:11648;width:8658;height:269" coordorigin="1839,11648" coordsize="8658,269" path="m1839,11917r8658,l10497,11648r-8658,l1839,11917xe" fillcolor="#f7f7f7" stroked="f">
              <v:path arrowok="t"/>
            </v:shape>
            <v:shape id="_x0000_s2055" style="position:absolute;left:2123;top:11917;width:8374;height:269" coordorigin="2123,11917" coordsize="8374,269" path="m2123,12186r8374,l10497,11917r-8374,l2123,12186xe" fillcolor="#f7f7f7" stroked="f">
              <v:path arrowok="t"/>
            </v:shape>
            <w10:wrap anchorx="page" anchory="page"/>
          </v:group>
        </w:pic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asar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9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</w:p>
    <w:p w14:paraId="383DD0A8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D,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P</w:t>
      </w:r>
    </w:p>
    <w:p w14:paraId="367A9539" w14:textId="77777777" w:rsidR="001A0007" w:rsidRDefault="00000000">
      <w:pPr>
        <w:ind w:left="528" w:right="97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LT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ii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enja</w:t>
      </w:r>
      <w:r>
        <w:rPr>
          <w:rFonts w:ascii="Calibri" w:eastAsia="Calibri" w:hAnsi="Calibri" w:cs="Calibri"/>
          <w:spacing w:val="-6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6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LT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</w:p>
    <w:p w14:paraId="17BB7D88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kan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SD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erp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position w:val="1"/>
          <w:sz w:val="22"/>
          <w:szCs w:val="22"/>
        </w:rPr>
        <w:t>ja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enja</w:t>
      </w:r>
      <w:r>
        <w:rPr>
          <w:rFonts w:ascii="Calibri" w:eastAsia="Calibri" w:hAnsi="Calibri" w:cs="Calibri"/>
          <w:spacing w:val="-6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9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hu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proofErr w:type="spellEnd"/>
    </w:p>
    <w:p w14:paraId="0ECB8B5F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LT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-sa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9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</w:p>
    <w:p w14:paraId="31AE817F" w14:textId="77777777" w:rsidR="001A0007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49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aknya</w:t>
      </w:r>
      <w:proofErr w:type="spellEnd"/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rja</w:t>
      </w:r>
      <w:proofErr w:type="spell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</w:p>
    <w:p w14:paraId="0EAAB1A4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56DA583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ri</w:t>
      </w:r>
      <w:proofErr w:type="spellEnd"/>
    </w:p>
    <w:p w14:paraId="1A7370A1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</w:p>
    <w:p w14:paraId="59B48264" w14:textId="77777777" w:rsidR="001A0007" w:rsidRDefault="00000000">
      <w:pPr>
        <w:spacing w:line="260" w:lineRule="exact"/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kan</w:t>
      </w:r>
      <w:proofErr w:type="spellEnd"/>
    </w:p>
    <w:p w14:paraId="7CFB0F1D" w14:textId="77777777" w:rsidR="001A0007" w:rsidRDefault="00000000">
      <w:pPr>
        <w:ind w:left="528" w:right="5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faa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sumber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aya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eri</w:t>
      </w:r>
    </w:p>
    <w:p w14:paraId="467FD51A" w14:textId="77777777" w:rsidR="001A0007" w:rsidRDefault="00000000">
      <w:pPr>
        <w:ind w:left="528" w:right="77" w:hanging="42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50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saran</w:t>
      </w:r>
      <w:proofErr w:type="spell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tu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erja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-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…</w:t>
      </w:r>
    </w:p>
    <w:p w14:paraId="311F332B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aha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teg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14FAC19B" w14:textId="77777777" w:rsidR="001A0007" w:rsidRDefault="00000000">
      <w:pPr>
        <w:spacing w:before="1"/>
        <w:ind w:left="528" w:right="628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awasan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ebasan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</w:t>
      </w:r>
    </w:p>
    <w:p w14:paraId="72E207A2" w14:textId="77777777" w:rsidR="001A0007" w:rsidRDefault="00000000">
      <w:pPr>
        <w:ind w:left="528" w:right="585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</w:p>
    <w:p w14:paraId="644BD81F" w14:textId="77777777" w:rsidR="001A0007" w:rsidRDefault="001A0007">
      <w:pPr>
        <w:spacing w:before="13" w:line="240" w:lineRule="exact"/>
        <w:rPr>
          <w:sz w:val="24"/>
          <w:szCs w:val="24"/>
        </w:rPr>
      </w:pPr>
    </w:p>
    <w:p w14:paraId="4CAF0A48" w14:textId="77777777" w:rsidR="001A0007" w:rsidRDefault="00000000">
      <w:pPr>
        <w:tabs>
          <w:tab w:val="left" w:pos="880"/>
        </w:tabs>
        <w:spacing w:before="16"/>
        <w:ind w:left="888" w:right="82" w:hanging="7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51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ak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PN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5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50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seper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awah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722A5102" w14:textId="77777777" w:rsidR="001A0007" w:rsidRDefault="00000000">
      <w:pPr>
        <w:spacing w:line="260" w:lineRule="exact"/>
        <w:ind w:left="87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ngha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il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p</w:t>
      </w:r>
      <w:proofErr w:type="spellEnd"/>
    </w:p>
    <w:p w14:paraId="5C72A64C" w14:textId="77777777" w:rsidR="001A0007" w:rsidRDefault="00000000">
      <w:pPr>
        <w:ind w:left="874" w:right="570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sejah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35629318" w14:textId="77777777" w:rsidR="001A0007" w:rsidRDefault="00000000">
      <w:pPr>
        <w:ind w:left="874" w:right="537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z w:val="22"/>
          <w:szCs w:val="22"/>
        </w:rPr>
        <w:t>sah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</w:p>
    <w:p w14:paraId="21B1BF43" w14:textId="77777777" w:rsidR="001A0007" w:rsidRDefault="001A0007">
      <w:pPr>
        <w:spacing w:before="5" w:line="260" w:lineRule="exact"/>
        <w:rPr>
          <w:sz w:val="26"/>
          <w:szCs w:val="26"/>
        </w:rPr>
      </w:pPr>
    </w:p>
    <w:p w14:paraId="3B032204" w14:textId="77777777" w:rsidR="001A0007" w:rsidRDefault="00000000">
      <w:pPr>
        <w:ind w:left="5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52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aset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023CC188" w14:textId="77777777" w:rsidR="001A0007" w:rsidRDefault="00000000">
      <w:pPr>
        <w:ind w:left="87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1"/>
          <w:sz w:val="22"/>
          <w:szCs w:val="22"/>
        </w:rPr>
        <w:t>ton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sasi</w:t>
      </w:r>
      <w:proofErr w:type="spellEnd"/>
    </w:p>
    <w:p w14:paraId="6FD93C38" w14:textId="77777777" w:rsidR="001A0007" w:rsidRDefault="00000000">
      <w:pPr>
        <w:ind w:left="874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13"/>
          <w:pgSz w:w="11920" w:h="16840"/>
          <w:pgMar w:top="1360" w:right="1320" w:bottom="280" w:left="1340" w:header="0" w:footer="0" w:gutter="0"/>
          <w:cols w:space="720"/>
        </w:sect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bond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</w:p>
    <w:p w14:paraId="7BE82AED" w14:textId="77777777" w:rsidR="001A0007" w:rsidRDefault="00000000">
      <w:pPr>
        <w:spacing w:before="63"/>
        <w:ind w:left="534" w:right="601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lastRenderedPageBreak/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pu</w:t>
      </w:r>
      <w:r>
        <w:rPr>
          <w:rFonts w:ascii="Calibri" w:eastAsia="Calibri" w:hAnsi="Calibri" w:cs="Calibri"/>
          <w:b/>
          <w:sz w:val="22"/>
          <w:szCs w:val="22"/>
        </w:rPr>
        <w:t>ter</w:t>
      </w:r>
      <w:proofErr w:type="spellEnd"/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l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p</w:t>
      </w:r>
    </w:p>
    <w:p w14:paraId="14C3BD50" w14:textId="77777777" w:rsidR="001A0007" w:rsidRDefault="00000000">
      <w:pPr>
        <w:ind w:left="534" w:right="51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bun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ai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3442593D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70665552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53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SPJ Bar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20E414AA" w14:textId="77777777" w:rsidR="001A0007" w:rsidRDefault="00000000">
      <w:pPr>
        <w:ind w:left="534" w:right="66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a.    B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kades</w:t>
      </w:r>
      <w:proofErr w:type="spellEnd"/>
    </w:p>
    <w:p w14:paraId="68F98A8F" w14:textId="77777777" w:rsidR="001A0007" w:rsidRDefault="00000000">
      <w:pPr>
        <w:ind w:left="534" w:right="638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Kades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Sekdes</w:t>
      </w:r>
      <w:proofErr w:type="spellEnd"/>
    </w:p>
    <w:p w14:paraId="484570C2" w14:textId="77777777" w:rsidR="001A0007" w:rsidRDefault="00000000">
      <w:pPr>
        <w:spacing w:before="2"/>
        <w:ind w:left="534" w:right="539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Sekdes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Bar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 xml:space="preserve">g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Bar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g</w:t>
      </w:r>
    </w:p>
    <w:p w14:paraId="2B039007" w14:textId="77777777" w:rsidR="001A0007" w:rsidRDefault="001A0007">
      <w:pPr>
        <w:spacing w:before="10" w:line="260" w:lineRule="exact"/>
        <w:rPr>
          <w:sz w:val="26"/>
          <w:szCs w:val="26"/>
        </w:rPr>
      </w:pPr>
    </w:p>
    <w:p w14:paraId="42B9364F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54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sumber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7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56653F67" w14:textId="77777777" w:rsidR="001A0007" w:rsidRDefault="00000000">
      <w:pPr>
        <w:ind w:left="611" w:right="609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</w:p>
    <w:p w14:paraId="053E2FEF" w14:textId="77777777" w:rsidR="001A0007" w:rsidRDefault="00000000">
      <w:pPr>
        <w:ind w:left="611" w:right="559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aja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4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</w:p>
    <w:p w14:paraId="3DC18B50" w14:textId="77777777" w:rsidR="001A0007" w:rsidRDefault="00000000">
      <w:pPr>
        <w:ind w:left="611" w:right="35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kab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sumba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</w:p>
    <w:p w14:paraId="450A4B56" w14:textId="77777777" w:rsidR="001A0007" w:rsidRDefault="00000000">
      <w:pPr>
        <w:ind w:left="611" w:right="615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asar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36F902D3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09EE37AA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55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201</w:t>
      </w:r>
      <w:r>
        <w:rPr>
          <w:rFonts w:ascii="Calibri" w:eastAsia="Calibri" w:hAnsi="Calibri" w:cs="Calibri"/>
          <w:sz w:val="22"/>
          <w:szCs w:val="22"/>
        </w:rPr>
        <w:t>4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wa</w:t>
      </w:r>
      <w:proofErr w:type="spellEnd"/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aks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30</w:t>
      </w:r>
      <w:r>
        <w:rPr>
          <w:rFonts w:ascii="Calibri" w:eastAsia="Calibri" w:hAnsi="Calibri" w:cs="Calibri"/>
          <w:sz w:val="22"/>
          <w:szCs w:val="22"/>
        </w:rPr>
        <w:t>%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aran</w:t>
      </w:r>
      <w:proofErr w:type="spellEnd"/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6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</w:p>
    <w:p w14:paraId="12DA3486" w14:textId="77777777" w:rsidR="001A0007" w:rsidRDefault="00000000">
      <w:pPr>
        <w:ind w:left="548" w:right="553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581DC242" w14:textId="77777777" w:rsidR="001A0007" w:rsidRDefault="00000000">
      <w:pPr>
        <w:ind w:left="534" w:right="202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5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esa.</w:t>
      </w:r>
    </w:p>
    <w:p w14:paraId="08B2460E" w14:textId="77777777" w:rsidR="001A0007" w:rsidRDefault="00000000">
      <w:pPr>
        <w:ind w:left="534" w:right="437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Ta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4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3A364607" w14:textId="77777777" w:rsidR="001A0007" w:rsidRDefault="00000000">
      <w:pPr>
        <w:ind w:left="534" w:right="529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eras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esa.</w:t>
      </w:r>
    </w:p>
    <w:p w14:paraId="4F294432" w14:textId="77777777" w:rsidR="001A0007" w:rsidRDefault="00000000">
      <w:pPr>
        <w:ind w:left="534" w:right="281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eras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awara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war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D2A2134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5448CF6F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56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Bersa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084AC5CC" w14:textId="77777777" w:rsidR="001A0007" w:rsidRDefault="00000000">
      <w:pPr>
        <w:ind w:left="534" w:right="739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3792C8E0" w14:textId="77777777" w:rsidR="001A0007" w:rsidRDefault="00000000">
      <w:pPr>
        <w:ind w:left="534" w:right="574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pa</w:t>
      </w:r>
      <w:r>
        <w:rPr>
          <w:rFonts w:ascii="Calibri" w:eastAsia="Calibri" w:hAnsi="Calibri" w:cs="Calibri"/>
          <w:b/>
          <w:sz w:val="22"/>
          <w:szCs w:val="22"/>
        </w:rPr>
        <w:t>ti</w:t>
      </w:r>
      <w:proofErr w:type="spellEnd"/>
    </w:p>
    <w:p w14:paraId="153101D5" w14:textId="77777777" w:rsidR="001A0007" w:rsidRDefault="00000000">
      <w:pPr>
        <w:spacing w:line="260" w:lineRule="exact"/>
        <w:ind w:left="534" w:right="557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Ba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esa</w:t>
      </w:r>
    </w:p>
    <w:p w14:paraId="142014A9" w14:textId="77777777" w:rsidR="001A0007" w:rsidRDefault="00000000">
      <w:pPr>
        <w:ind w:left="534" w:right="607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</w:t>
      </w:r>
      <w:proofErr w:type="spellEnd"/>
    </w:p>
    <w:p w14:paraId="2DC5476D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0451E4A3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57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54BCF1FE" w14:textId="77777777" w:rsidR="001A0007" w:rsidRDefault="00000000">
      <w:pPr>
        <w:ind w:left="534" w:right="746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a.    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</w:p>
    <w:p w14:paraId="6F9C80A0" w14:textId="77777777" w:rsidR="001A0007" w:rsidRDefault="00000000">
      <w:pPr>
        <w:spacing w:before="1"/>
        <w:ind w:left="534" w:right="712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wu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.  Se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er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Ta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</w:p>
    <w:p w14:paraId="61FF74C8" w14:textId="77777777" w:rsidR="001A0007" w:rsidRDefault="00000000">
      <w:pPr>
        <w:ind w:left="534" w:right="625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kh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203003D6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6D0FE0C9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58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Besaran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ase</w:t>
      </w:r>
      <w:proofErr w:type="spellEnd"/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</w:p>
    <w:p w14:paraId="152F7A21" w14:textId="77777777" w:rsidR="001A0007" w:rsidRDefault="00000000">
      <w:pPr>
        <w:ind w:left="548" w:right="204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7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201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z w:val="22"/>
          <w:szCs w:val="22"/>
        </w:rPr>
        <w:t>kur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50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sebesar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596D083F" w14:textId="77777777" w:rsidR="001A0007" w:rsidRDefault="00000000">
      <w:pPr>
        <w:ind w:left="534" w:right="623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60</w:t>
      </w:r>
      <w:r>
        <w:rPr>
          <w:rFonts w:ascii="Calibri" w:eastAsia="Calibri" w:hAnsi="Calibri" w:cs="Calibri"/>
          <w:b/>
          <w:sz w:val="22"/>
          <w:szCs w:val="22"/>
        </w:rPr>
        <w:t xml:space="preserve">%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ADD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50</w:t>
      </w:r>
      <w:r>
        <w:rPr>
          <w:rFonts w:ascii="Calibri" w:eastAsia="Calibri" w:hAnsi="Calibri" w:cs="Calibri"/>
          <w:sz w:val="22"/>
          <w:szCs w:val="22"/>
        </w:rPr>
        <w:t>%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D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40</w:t>
      </w:r>
      <w:r>
        <w:rPr>
          <w:rFonts w:ascii="Calibri" w:eastAsia="Calibri" w:hAnsi="Calibri" w:cs="Calibri"/>
          <w:sz w:val="22"/>
          <w:szCs w:val="22"/>
        </w:rPr>
        <w:t>%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D</w:t>
      </w:r>
    </w:p>
    <w:p w14:paraId="46E244EF" w14:textId="77777777" w:rsidR="001A0007" w:rsidRDefault="00000000">
      <w:pPr>
        <w:ind w:left="534" w:right="598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40</w:t>
      </w:r>
      <w:r>
        <w:rPr>
          <w:rFonts w:ascii="Calibri" w:eastAsia="Calibri" w:hAnsi="Calibri" w:cs="Calibri"/>
          <w:sz w:val="22"/>
          <w:szCs w:val="22"/>
        </w:rPr>
        <w:t>%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30</w:t>
      </w:r>
      <w:r>
        <w:rPr>
          <w:rFonts w:ascii="Calibri" w:eastAsia="Calibri" w:hAnsi="Calibri" w:cs="Calibri"/>
          <w:sz w:val="22"/>
          <w:szCs w:val="22"/>
        </w:rPr>
        <w:t>%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</w:p>
    <w:p w14:paraId="717B5BD0" w14:textId="77777777" w:rsidR="001A0007" w:rsidRDefault="001A0007">
      <w:pPr>
        <w:spacing w:before="5" w:line="260" w:lineRule="exact"/>
        <w:rPr>
          <w:sz w:val="26"/>
          <w:szCs w:val="26"/>
        </w:rPr>
      </w:pPr>
    </w:p>
    <w:p w14:paraId="247E3659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59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18F7AA82" w14:textId="77777777" w:rsidR="001A0007" w:rsidRDefault="00000000">
      <w:pPr>
        <w:ind w:left="481" w:right="719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r>
        <w:rPr>
          <w:rFonts w:ascii="Calibri" w:eastAsia="Calibri" w:hAnsi="Calibri" w:cs="Calibri"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</w:p>
    <w:p w14:paraId="7054FD36" w14:textId="77777777" w:rsidR="001A0007" w:rsidRDefault="00000000">
      <w:pPr>
        <w:ind w:left="481" w:right="7183"/>
        <w:jc w:val="both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14"/>
          <w:pgSz w:w="11920" w:h="16840"/>
          <w:pgMar w:top="1360" w:right="1320" w:bottom="280" w:left="1680" w:header="0" w:footer="0" w:gutter="0"/>
          <w:cols w:space="720"/>
        </w:sect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b/>
          <w:sz w:val="22"/>
          <w:szCs w:val="22"/>
        </w:rPr>
        <w:t>0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Tahu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</w:p>
    <w:p w14:paraId="07830578" w14:textId="77777777" w:rsidR="001A0007" w:rsidRDefault="00000000">
      <w:pPr>
        <w:spacing w:before="63"/>
        <w:ind w:left="481" w:right="719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lastRenderedPageBreak/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5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  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</w:p>
    <w:p w14:paraId="48758204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5F09C0D9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60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1438262B" w14:textId="77777777" w:rsidR="001A0007" w:rsidRDefault="00000000">
      <w:pPr>
        <w:ind w:left="611" w:right="46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aksan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491CF139" w14:textId="77777777" w:rsidR="001A0007" w:rsidRDefault="00000000">
      <w:pPr>
        <w:ind w:left="61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3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ay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ya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765EFAFC" w14:textId="77777777" w:rsidR="001A0007" w:rsidRDefault="00000000">
      <w:pPr>
        <w:spacing w:before="4" w:line="235" w:lineRule="auto"/>
        <w:ind w:left="611" w:right="495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araka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e. </w:t>
      </w:r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asyar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34CF893D" w14:textId="77777777" w:rsidR="001A0007" w:rsidRDefault="001A0007">
      <w:pPr>
        <w:spacing w:before="10" w:line="260" w:lineRule="exact"/>
        <w:rPr>
          <w:sz w:val="26"/>
          <w:szCs w:val="26"/>
        </w:rPr>
      </w:pPr>
    </w:p>
    <w:p w14:paraId="18D0AE06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61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 xml:space="preserve">ram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4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proofErr w:type="gramEnd"/>
    </w:p>
    <w:p w14:paraId="18B0CCE3" w14:textId="77777777" w:rsidR="001A0007" w:rsidRDefault="00000000">
      <w:pPr>
        <w:ind w:left="548" w:right="5810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51B0D67D" w14:textId="77777777" w:rsidR="001A0007" w:rsidRDefault="00000000">
      <w:pPr>
        <w:ind w:left="534" w:right="631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D</w:t>
      </w:r>
    </w:p>
    <w:p w14:paraId="082151D4" w14:textId="77777777" w:rsidR="001A0007" w:rsidRDefault="00000000">
      <w:pPr>
        <w:ind w:left="534" w:right="629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D</w:t>
      </w:r>
    </w:p>
    <w:p w14:paraId="014CF262" w14:textId="77777777" w:rsidR="001A0007" w:rsidRDefault="00000000">
      <w:pPr>
        <w:ind w:left="534" w:right="616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ona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T/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W</w:t>
      </w:r>
    </w:p>
    <w:p w14:paraId="7FFB4E33" w14:textId="77777777" w:rsidR="001A0007" w:rsidRDefault="00000000">
      <w:pPr>
        <w:spacing w:before="1"/>
        <w:ind w:left="534" w:right="650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KK</w:t>
      </w:r>
    </w:p>
    <w:p w14:paraId="66F3E7FF" w14:textId="77777777" w:rsidR="001A0007" w:rsidRDefault="00000000">
      <w:pPr>
        <w:ind w:left="534" w:right="560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14:paraId="3618158D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54FF9BFC" w14:textId="77777777" w:rsidR="001A0007" w:rsidRDefault="00000000">
      <w:pPr>
        <w:ind w:left="548" w:right="66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62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Ber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an 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erja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rjasama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6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jasa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9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 </w:t>
      </w:r>
      <w:proofErr w:type="spellStart"/>
      <w:r>
        <w:rPr>
          <w:rFonts w:ascii="Calibri" w:eastAsia="Calibri" w:hAnsi="Calibri" w:cs="Calibri"/>
          <w:sz w:val="22"/>
          <w:szCs w:val="22"/>
        </w:rPr>
        <w:t>kur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6D10039C" w14:textId="77777777" w:rsidR="001A0007" w:rsidRDefault="00000000">
      <w:pPr>
        <w:ind w:left="534" w:right="703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</w:p>
    <w:p w14:paraId="1A677B8C" w14:textId="77777777" w:rsidR="001A0007" w:rsidRDefault="00000000">
      <w:pPr>
        <w:ind w:left="534" w:right="417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kup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jaan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erjaan</w:t>
      </w:r>
      <w:proofErr w:type="spellEnd"/>
    </w:p>
    <w:p w14:paraId="0EFB77B7" w14:textId="77777777" w:rsidR="001A0007" w:rsidRDefault="00000000">
      <w:pPr>
        <w:ind w:left="534" w:right="347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unga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ang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</w:p>
    <w:p w14:paraId="602C5064" w14:textId="77777777" w:rsidR="001A0007" w:rsidRDefault="00000000">
      <w:pPr>
        <w:ind w:left="534" w:right="531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waj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</w:p>
    <w:p w14:paraId="1F14ECEA" w14:textId="77777777" w:rsidR="001A0007" w:rsidRDefault="00000000">
      <w:pPr>
        <w:ind w:left="534" w:right="468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aksan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erjaan</w:t>
      </w:r>
      <w:proofErr w:type="spellEnd"/>
    </w:p>
    <w:p w14:paraId="00D185A8" w14:textId="77777777" w:rsidR="001A0007" w:rsidRDefault="001A0007">
      <w:pPr>
        <w:spacing w:before="7" w:line="120" w:lineRule="exact"/>
        <w:rPr>
          <w:sz w:val="12"/>
          <w:szCs w:val="12"/>
        </w:rPr>
      </w:pPr>
    </w:p>
    <w:p w14:paraId="01013DCD" w14:textId="77777777" w:rsidR="001A0007" w:rsidRDefault="001A0007">
      <w:pPr>
        <w:spacing w:line="200" w:lineRule="exact"/>
      </w:pPr>
    </w:p>
    <w:p w14:paraId="27AC84B1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63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akukan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206B4784" w14:textId="77777777" w:rsidR="001A0007" w:rsidRDefault="00000000">
      <w:pPr>
        <w:ind w:left="534" w:right="63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aerah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4EA3498A" w14:textId="77777777" w:rsidR="001A0007" w:rsidRDefault="00000000">
      <w:pPr>
        <w:ind w:left="534" w:right="588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69490643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318239AB" w14:textId="77777777" w:rsidR="001A0007" w:rsidRDefault="00000000">
      <w:pPr>
        <w:ind w:left="534" w:right="2128" w:hanging="34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64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esahan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a.   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6BEB1C3A" w14:textId="77777777" w:rsidR="001A0007" w:rsidRDefault="00000000">
      <w:pPr>
        <w:ind w:left="534" w:right="656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35A6C55F" w14:textId="77777777" w:rsidR="001A0007" w:rsidRDefault="00000000">
      <w:pPr>
        <w:ind w:left="534" w:right="652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59EEA15B" w14:textId="77777777" w:rsidR="001A0007" w:rsidRDefault="00000000">
      <w:pPr>
        <w:spacing w:line="260" w:lineRule="exact"/>
        <w:ind w:left="534" w:right="625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aksana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</w:p>
    <w:p w14:paraId="32B103B7" w14:textId="77777777" w:rsidR="001A0007" w:rsidRDefault="00000000">
      <w:pPr>
        <w:ind w:left="534" w:right="760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</w:p>
    <w:p w14:paraId="4BE84D49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29E9C023" w14:textId="77777777" w:rsidR="001A0007" w:rsidRDefault="00000000">
      <w:pPr>
        <w:ind w:left="548" w:right="77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65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5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enja</w:t>
      </w:r>
      <w:r>
        <w:rPr>
          <w:rFonts w:ascii="Calibri" w:eastAsia="Calibri" w:hAnsi="Calibri" w:cs="Calibri"/>
          <w:spacing w:val="-6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waj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ah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077CD7A9" w14:textId="77777777" w:rsidR="001A0007" w:rsidRDefault="00000000">
      <w:pPr>
        <w:ind w:left="534" w:right="476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ono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anj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ba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ri</w:t>
      </w:r>
      <w:r>
        <w:rPr>
          <w:rFonts w:ascii="Calibri" w:eastAsia="Calibri" w:hAnsi="Calibri" w:cs="Calibri"/>
          <w:b/>
          <w:sz w:val="22"/>
          <w:szCs w:val="22"/>
        </w:rPr>
        <w:t>k</w:t>
      </w:r>
    </w:p>
    <w:p w14:paraId="5B6A12CF" w14:textId="77777777" w:rsidR="001A0007" w:rsidRDefault="00000000">
      <w:pPr>
        <w:spacing w:line="260" w:lineRule="exact"/>
        <w:ind w:left="534" w:right="577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erj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as</w:t>
      </w:r>
    </w:p>
    <w:p w14:paraId="0F6073AE" w14:textId="77777777" w:rsidR="001A0007" w:rsidRDefault="00000000">
      <w:pPr>
        <w:ind w:left="534" w:right="5067"/>
        <w:jc w:val="both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15"/>
          <w:pgSz w:w="11920" w:h="16840"/>
          <w:pgMar w:top="1360" w:right="1320" w:bottom="280" w:left="1680" w:header="0" w:footer="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</w:p>
    <w:p w14:paraId="0242A3F2" w14:textId="77777777" w:rsidR="001A0007" w:rsidRDefault="00000000">
      <w:pPr>
        <w:spacing w:before="63"/>
        <w:ind w:left="548" w:right="71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lastRenderedPageBreak/>
        <w:t>66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aran</w:t>
      </w:r>
      <w:proofErr w:type="spellEnd"/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waj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proofErr w:type="spell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ksanakan</w:t>
      </w:r>
      <w:proofErr w:type="spell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sfer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sed</w:t>
      </w:r>
      <w:r>
        <w:rPr>
          <w:rFonts w:ascii="Calibri" w:eastAsia="Calibri" w:hAnsi="Calibri" w:cs="Calibri"/>
          <w:spacing w:val="9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sebesar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51982433" w14:textId="77777777" w:rsidR="001A0007" w:rsidRDefault="00000000">
      <w:pPr>
        <w:ind w:left="534" w:right="65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a.    Rp.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000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000</w:t>
      </w:r>
      <w:r>
        <w:rPr>
          <w:rFonts w:ascii="Calibri" w:eastAsia="Calibri" w:hAnsi="Calibri" w:cs="Calibri"/>
          <w:spacing w:val="-1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>-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Rp.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000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000</w:t>
      </w:r>
      <w:r>
        <w:rPr>
          <w:rFonts w:ascii="Calibri" w:eastAsia="Calibri" w:hAnsi="Calibri" w:cs="Calibri"/>
          <w:spacing w:val="-1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>-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.    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34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b/>
          <w:spacing w:val="-2"/>
          <w:sz w:val="22"/>
          <w:szCs w:val="22"/>
        </w:rPr>
        <w:t>5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00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0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000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,</w:t>
      </w:r>
      <w:r>
        <w:rPr>
          <w:rFonts w:ascii="Calibri" w:eastAsia="Calibri" w:hAnsi="Calibri" w:cs="Calibri"/>
          <w:b/>
          <w:sz w:val="22"/>
          <w:szCs w:val="22"/>
        </w:rPr>
        <w:t>-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Rp.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10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000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000</w:t>
      </w:r>
      <w:r>
        <w:rPr>
          <w:rFonts w:ascii="Calibri" w:eastAsia="Calibri" w:hAnsi="Calibri" w:cs="Calibri"/>
          <w:spacing w:val="-1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>-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Rp.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25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000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000</w:t>
      </w:r>
      <w:r>
        <w:rPr>
          <w:rFonts w:ascii="Calibri" w:eastAsia="Calibri" w:hAnsi="Calibri" w:cs="Calibri"/>
          <w:spacing w:val="-1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>-</w:t>
      </w:r>
      <w:proofErr w:type="gramEnd"/>
    </w:p>
    <w:p w14:paraId="54B19597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3BC4A343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67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aset</w:t>
      </w:r>
      <w:proofErr w:type="spellEnd"/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6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01B82047" w14:textId="77777777" w:rsidR="001A0007" w:rsidRDefault="00000000">
      <w:pPr>
        <w:spacing w:line="260" w:lineRule="exact"/>
        <w:ind w:left="548" w:right="488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PJ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)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bu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uh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position w:val="1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:</w:t>
      </w:r>
      <w:proofErr w:type="gramEnd"/>
    </w:p>
    <w:p w14:paraId="0FBAFC98" w14:textId="77777777" w:rsidR="001A0007" w:rsidRDefault="00000000">
      <w:pPr>
        <w:ind w:left="534" w:right="723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a.    5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Tahu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7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</w:p>
    <w:p w14:paraId="1378FA90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2331184B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68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faa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aset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seper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awah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</w:p>
    <w:p w14:paraId="2D7DAEA5" w14:textId="77777777" w:rsidR="001A0007" w:rsidRDefault="00000000">
      <w:pPr>
        <w:ind w:left="481" w:right="755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a.    Sewa</w:t>
      </w:r>
    </w:p>
    <w:p w14:paraId="49A1A8A9" w14:textId="77777777" w:rsidR="001A0007" w:rsidRDefault="00000000">
      <w:pPr>
        <w:ind w:left="481" w:right="688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</w:p>
    <w:p w14:paraId="59D0487D" w14:textId="77777777" w:rsidR="001A0007" w:rsidRDefault="00000000">
      <w:pPr>
        <w:ind w:left="481" w:right="7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njua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</w:p>
    <w:p w14:paraId="2679CF3C" w14:textId="77777777" w:rsidR="001A0007" w:rsidRDefault="00000000">
      <w:pPr>
        <w:ind w:left="481" w:right="580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faa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2A0FF2E3" w14:textId="77777777" w:rsidR="001A0007" w:rsidRDefault="00000000">
      <w:pPr>
        <w:ind w:left="481" w:right="418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serah</w:t>
      </w:r>
      <w:proofErr w:type="spellEnd"/>
    </w:p>
    <w:p w14:paraId="40E5A9E2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45B31E84" w14:textId="77777777" w:rsidR="001A0007" w:rsidRDefault="00000000">
      <w:pPr>
        <w:ind w:left="548" w:right="71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69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5"/>
          <w:sz w:val="22"/>
          <w:szCs w:val="22"/>
        </w:rPr>
        <w:t>u</w:t>
      </w:r>
      <w:proofErr w:type="gramEnd"/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awah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</w:p>
    <w:p w14:paraId="03A67883" w14:textId="77777777" w:rsidR="001A0007" w:rsidRDefault="00000000">
      <w:pPr>
        <w:ind w:left="534" w:right="65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ku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</w:p>
    <w:p w14:paraId="2469E2CD" w14:textId="77777777" w:rsidR="001A0007" w:rsidRDefault="00000000">
      <w:pPr>
        <w:ind w:left="534" w:right="645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Bu</w:t>
      </w:r>
      <w:r>
        <w:rPr>
          <w:rFonts w:ascii="Calibri" w:eastAsia="Calibri" w:hAnsi="Calibri" w:cs="Calibri"/>
          <w:b/>
          <w:sz w:val="22"/>
          <w:szCs w:val="22"/>
        </w:rPr>
        <w:t>ku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0D2EA892" w14:textId="77777777" w:rsidR="001A0007" w:rsidRDefault="00000000">
      <w:pPr>
        <w:ind w:left="534" w:right="56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ku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ajak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ku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k</w:t>
      </w:r>
    </w:p>
    <w:p w14:paraId="52059133" w14:textId="77777777" w:rsidR="001A0007" w:rsidRDefault="00000000">
      <w:pPr>
        <w:spacing w:line="260" w:lineRule="exact"/>
        <w:ind w:left="534" w:right="426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bu</w:t>
      </w:r>
      <w:r>
        <w:rPr>
          <w:rFonts w:ascii="Calibri" w:eastAsia="Calibri" w:hAnsi="Calibri" w:cs="Calibri"/>
          <w:position w:val="1"/>
          <w:sz w:val="22"/>
          <w:szCs w:val="22"/>
        </w:rPr>
        <w:t>ku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ener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aran</w:t>
      </w:r>
      <w:proofErr w:type="spellEnd"/>
    </w:p>
    <w:p w14:paraId="3AA03927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2FBD6F07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70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5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aran</w:t>
      </w:r>
      <w:proofErr w:type="spellEnd"/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11591B90" w14:textId="77777777" w:rsidR="001A0007" w:rsidRDefault="00000000">
      <w:pPr>
        <w:ind w:left="534" w:right="533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BN</w:t>
      </w:r>
    </w:p>
    <w:p w14:paraId="228329BF" w14:textId="77777777" w:rsidR="001A0007" w:rsidRDefault="00000000">
      <w:pPr>
        <w:ind w:left="534" w:right="52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1CE55456" w14:textId="77777777" w:rsidR="001A0007" w:rsidRDefault="00000000">
      <w:pPr>
        <w:ind w:left="534" w:right="435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 Sewa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24E139D1" w14:textId="77777777" w:rsidR="001A0007" w:rsidRDefault="00000000">
      <w:pPr>
        <w:spacing w:line="260" w:lineRule="exact"/>
        <w:ind w:left="534" w:right="214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Ban</w:t>
      </w:r>
      <w:r>
        <w:rPr>
          <w:rFonts w:ascii="Calibri" w:eastAsia="Calibri" w:hAnsi="Calibri" w:cs="Calibri"/>
          <w:b/>
          <w:spacing w:val="-5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ua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ec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aday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go</w:t>
      </w:r>
      <w:r>
        <w:rPr>
          <w:rFonts w:ascii="Calibri" w:eastAsia="Calibri" w:hAnsi="Calibri" w:cs="Calibri"/>
          <w:b/>
          <w:spacing w:val="-5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oyo</w:t>
      </w:r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ya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t</w:t>
      </w:r>
      <w:proofErr w:type="spellEnd"/>
    </w:p>
    <w:p w14:paraId="6F73C0D8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46BA07F8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71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U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69D08557" w14:textId="77777777" w:rsidR="001A0007" w:rsidRDefault="00000000">
      <w:pPr>
        <w:ind w:left="481" w:right="633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201</w:t>
      </w:r>
      <w:r>
        <w:rPr>
          <w:rFonts w:ascii="Calibri" w:eastAsia="Calibri" w:hAnsi="Calibri" w:cs="Calibri"/>
          <w:sz w:val="22"/>
          <w:szCs w:val="22"/>
        </w:rPr>
        <w:t xml:space="preserve">4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201</w:t>
      </w:r>
      <w:r>
        <w:rPr>
          <w:rFonts w:ascii="Calibri" w:eastAsia="Calibri" w:hAnsi="Calibri" w:cs="Calibri"/>
          <w:sz w:val="22"/>
          <w:szCs w:val="22"/>
        </w:rPr>
        <w:t xml:space="preserve">4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201</w:t>
      </w:r>
      <w:r>
        <w:rPr>
          <w:rFonts w:ascii="Calibri" w:eastAsia="Calibri" w:hAnsi="Calibri" w:cs="Calibri"/>
          <w:sz w:val="22"/>
          <w:szCs w:val="22"/>
        </w:rPr>
        <w:t xml:space="preserve">4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Tahu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201</w:t>
      </w:r>
      <w:r>
        <w:rPr>
          <w:rFonts w:ascii="Calibri" w:eastAsia="Calibri" w:hAnsi="Calibri" w:cs="Calibri"/>
          <w:b/>
          <w:sz w:val="22"/>
          <w:szCs w:val="22"/>
        </w:rPr>
        <w:t>4</w:t>
      </w:r>
    </w:p>
    <w:p w14:paraId="7F98490C" w14:textId="77777777" w:rsidR="001A0007" w:rsidRDefault="00000000">
      <w:pPr>
        <w:ind w:left="481" w:right="634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201</w:t>
      </w:r>
      <w:r>
        <w:rPr>
          <w:rFonts w:ascii="Calibri" w:eastAsia="Calibri" w:hAnsi="Calibri" w:cs="Calibri"/>
          <w:sz w:val="22"/>
          <w:szCs w:val="22"/>
        </w:rPr>
        <w:t>4</w:t>
      </w:r>
    </w:p>
    <w:p w14:paraId="10374786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33BFA464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72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5A125975" w14:textId="77777777" w:rsidR="001A0007" w:rsidRDefault="00000000">
      <w:pPr>
        <w:ind w:left="534" w:right="509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ebe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</w:p>
    <w:p w14:paraId="0CFEC223" w14:textId="77777777" w:rsidR="001A0007" w:rsidRDefault="00000000">
      <w:pPr>
        <w:spacing w:line="260" w:lineRule="exact"/>
        <w:ind w:left="534" w:right="6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eli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ana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h</w:t>
      </w:r>
      <w:proofErr w:type="spellEnd"/>
    </w:p>
    <w:p w14:paraId="246A6A05" w14:textId="77777777" w:rsidR="001A0007" w:rsidRDefault="00000000">
      <w:pPr>
        <w:ind w:left="534" w:right="6342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16"/>
          <w:pgSz w:w="11920" w:h="16840"/>
          <w:pgMar w:top="1360" w:right="1320" w:bottom="280" w:left="1680" w:header="0" w:footer="0" w:gutter="0"/>
          <w:cols w:space="720"/>
        </w:sect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ku</w:t>
      </w:r>
      <w:proofErr w:type="spellEnd"/>
    </w:p>
    <w:p w14:paraId="2172093A" w14:textId="77777777" w:rsidR="001A0007" w:rsidRDefault="001A0007">
      <w:pPr>
        <w:spacing w:before="3" w:line="120" w:lineRule="exact"/>
        <w:rPr>
          <w:sz w:val="13"/>
          <w:szCs w:val="13"/>
        </w:rPr>
      </w:pPr>
    </w:p>
    <w:p w14:paraId="2ED8AD85" w14:textId="77777777" w:rsidR="001A0007" w:rsidRDefault="00000000">
      <w:pPr>
        <w:ind w:left="534" w:right="1833" w:hanging="34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73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eri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2</w:t>
      </w:r>
      <w:r>
        <w:rPr>
          <w:rFonts w:ascii="Calibri" w:eastAsia="Calibri" w:hAnsi="Calibri" w:cs="Calibri"/>
          <w:spacing w:val="-2"/>
          <w:sz w:val="22"/>
          <w:szCs w:val="22"/>
        </w:rPr>
        <w:t>01</w:t>
      </w:r>
      <w:r>
        <w:rPr>
          <w:rFonts w:ascii="Calibri" w:eastAsia="Calibri" w:hAnsi="Calibri" w:cs="Calibri"/>
          <w:sz w:val="22"/>
          <w:szCs w:val="22"/>
        </w:rPr>
        <w:t>6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a.   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</w:p>
    <w:p w14:paraId="49858AAD" w14:textId="77777777" w:rsidR="001A0007" w:rsidRDefault="00000000">
      <w:pPr>
        <w:ind w:left="534" w:right="632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2325F401" w14:textId="77777777" w:rsidR="001A0007" w:rsidRDefault="00000000">
      <w:pPr>
        <w:spacing w:before="1"/>
        <w:ind w:left="534" w:right="707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020E8616" w14:textId="77777777" w:rsidR="001A0007" w:rsidRDefault="00000000">
      <w:pPr>
        <w:ind w:left="534" w:right="655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waj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</w:p>
    <w:p w14:paraId="023AA48E" w14:textId="77777777" w:rsidR="001A0007" w:rsidRDefault="001A0007">
      <w:pPr>
        <w:spacing w:before="7" w:line="260" w:lineRule="exact"/>
        <w:rPr>
          <w:sz w:val="26"/>
          <w:szCs w:val="26"/>
        </w:rPr>
      </w:pPr>
    </w:p>
    <w:p w14:paraId="1EC795A9" w14:textId="77777777" w:rsidR="001A0007" w:rsidRDefault="00000000">
      <w:pPr>
        <w:spacing w:line="260" w:lineRule="exact"/>
        <w:ind w:left="548" w:right="78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74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kuasa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et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4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an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jawab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aset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69C5361A" w14:textId="77777777" w:rsidR="001A0007" w:rsidRDefault="00000000">
      <w:pPr>
        <w:spacing w:before="7"/>
        <w:ind w:left="534" w:right="685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Ke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4DB9611B" w14:textId="77777777" w:rsidR="001A0007" w:rsidRDefault="00000000">
      <w:pPr>
        <w:ind w:left="534" w:right="760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</w:p>
    <w:p w14:paraId="5BCF2498" w14:textId="77777777" w:rsidR="001A0007" w:rsidRDefault="00000000">
      <w:pPr>
        <w:ind w:left="534" w:right="659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Sekre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Kaur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</w:p>
    <w:p w14:paraId="34BBC89D" w14:textId="77777777" w:rsidR="001A0007" w:rsidRDefault="00000000">
      <w:pPr>
        <w:ind w:left="534" w:right="565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Bersa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</w:p>
    <w:p w14:paraId="230C105E" w14:textId="77777777" w:rsidR="001A0007" w:rsidRDefault="001A0007">
      <w:pPr>
        <w:spacing w:before="10" w:line="260" w:lineRule="exact"/>
        <w:rPr>
          <w:sz w:val="26"/>
          <w:szCs w:val="26"/>
        </w:rPr>
      </w:pPr>
    </w:p>
    <w:p w14:paraId="20DCBE1E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75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set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</w:p>
    <w:p w14:paraId="4F7641D1" w14:textId="77777777" w:rsidR="001A0007" w:rsidRDefault="00000000">
      <w:pPr>
        <w:ind w:left="534" w:right="69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Sekdes</w:t>
      </w:r>
      <w:proofErr w:type="spellEnd"/>
    </w:p>
    <w:p w14:paraId="06C7BC41" w14:textId="77777777" w:rsidR="001A0007" w:rsidRDefault="00000000">
      <w:pPr>
        <w:ind w:left="534" w:right="662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Kaur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378DCE79" w14:textId="77777777" w:rsidR="001A0007" w:rsidRDefault="00000000">
      <w:pPr>
        <w:ind w:left="534" w:right="543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au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Ta</w:t>
      </w:r>
      <w:r>
        <w:rPr>
          <w:rFonts w:ascii="Calibri" w:eastAsia="Calibri" w:hAnsi="Calibri" w:cs="Calibri"/>
          <w:b/>
          <w:sz w:val="22"/>
          <w:szCs w:val="22"/>
        </w:rPr>
        <w:t xml:space="preserve">ta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m</w:t>
      </w:r>
    </w:p>
    <w:p w14:paraId="5636CF06" w14:textId="77777777" w:rsidR="001A0007" w:rsidRDefault="00000000">
      <w:pPr>
        <w:ind w:left="534" w:right="630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Kasi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0FB0F592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12C99418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76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set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5A431D15" w14:textId="77777777" w:rsidR="001A0007" w:rsidRDefault="00000000">
      <w:pPr>
        <w:ind w:left="534" w:right="657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5BBF8997" w14:textId="77777777" w:rsidR="001A0007" w:rsidRDefault="00000000">
      <w:pPr>
        <w:ind w:left="534" w:right="552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Kaur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m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Kaur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</w:p>
    <w:p w14:paraId="5E0E5353" w14:textId="77777777" w:rsidR="001A0007" w:rsidRDefault="00000000">
      <w:pPr>
        <w:ind w:left="534" w:right="622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 ka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i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sun</w:t>
      </w:r>
    </w:p>
    <w:p w14:paraId="669F7F73" w14:textId="77777777" w:rsidR="001A0007" w:rsidRDefault="001A0007">
      <w:pPr>
        <w:spacing w:before="4" w:line="260" w:lineRule="exact"/>
        <w:rPr>
          <w:sz w:val="26"/>
          <w:szCs w:val="26"/>
        </w:rPr>
      </w:pPr>
    </w:p>
    <w:p w14:paraId="0FE958FD" w14:textId="77777777" w:rsidR="001A0007" w:rsidRDefault="00000000">
      <w:pPr>
        <w:ind w:left="548" w:right="73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77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enja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m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s  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an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5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06079F35" w14:textId="77777777" w:rsidR="001A0007" w:rsidRDefault="00000000">
      <w:pPr>
        <w:ind w:left="534" w:right="667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6D7357B1" w14:textId="77777777" w:rsidR="001A0007" w:rsidRDefault="00000000">
      <w:pPr>
        <w:ind w:left="534" w:right="620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7CF81E47" w14:textId="77777777" w:rsidR="001A0007" w:rsidRDefault="00000000">
      <w:pPr>
        <w:spacing w:line="260" w:lineRule="exact"/>
        <w:ind w:left="534" w:right="662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ku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esa</w:t>
      </w:r>
    </w:p>
    <w:p w14:paraId="55AE8918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23CE4EF0" w14:textId="77777777" w:rsidR="001A0007" w:rsidRDefault="00000000">
      <w:pPr>
        <w:ind w:left="534" w:right="1150" w:hanging="34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78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erasal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sfer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a.   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3CB71246" w14:textId="77777777" w:rsidR="001A0007" w:rsidRDefault="00000000">
      <w:pPr>
        <w:ind w:left="534" w:right="22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ajak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Kab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aerah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5644CD09" w14:textId="77777777" w:rsidR="001A0007" w:rsidRDefault="00000000">
      <w:pPr>
        <w:spacing w:line="260" w:lineRule="exact"/>
        <w:ind w:left="534" w:right="442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BD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BN</w:t>
      </w:r>
    </w:p>
    <w:p w14:paraId="287AC8A8" w14:textId="77777777" w:rsidR="001A0007" w:rsidRDefault="00000000">
      <w:pPr>
        <w:ind w:left="534" w:right="469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</w:p>
    <w:p w14:paraId="0970AE93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42E5F333" w14:textId="77777777" w:rsidR="001A0007" w:rsidRDefault="00000000">
      <w:pPr>
        <w:ind w:left="548" w:right="79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79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enyus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0AAFD568" w14:textId="77777777" w:rsidR="001A0007" w:rsidRDefault="00000000">
      <w:pPr>
        <w:ind w:left="534" w:right="454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ngga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aha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169A9D26" w14:textId="77777777" w:rsidR="001A0007" w:rsidRDefault="00000000">
      <w:pPr>
        <w:spacing w:line="260" w:lineRule="exact"/>
        <w:ind w:left="534" w:right="619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un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esa</w:t>
      </w:r>
    </w:p>
    <w:p w14:paraId="448B6E48" w14:textId="77777777" w:rsidR="001A0007" w:rsidRDefault="00000000">
      <w:pPr>
        <w:ind w:left="534" w:right="5038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17"/>
          <w:pgSz w:w="11920" w:h="16840"/>
          <w:pgMar w:top="1560" w:right="1320" w:bottom="280" w:left="1680" w:header="0" w:footer="0" w:gutter="0"/>
          <w:cols w:space="720"/>
        </w:sect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asyarakat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asyaraka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341291D4" w14:textId="77777777" w:rsidR="001A0007" w:rsidRDefault="00000000">
      <w:pPr>
        <w:spacing w:before="63"/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14:paraId="47714B68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6066A301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80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Bar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4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5C884F7A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745DEDA8" w14:textId="77777777" w:rsidR="001A0007" w:rsidRDefault="00000000">
      <w:pPr>
        <w:spacing w:before="1"/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;</w:t>
      </w:r>
    </w:p>
    <w:p w14:paraId="52734D47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2C687163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j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nda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proofErr w:type="spellEnd"/>
    </w:p>
    <w:p w14:paraId="3DD2BF94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erawa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</w:p>
    <w:p w14:paraId="590C57B9" w14:textId="77777777" w:rsidR="001A0007" w:rsidRDefault="001A0007">
      <w:pPr>
        <w:spacing w:before="4" w:line="260" w:lineRule="exact"/>
        <w:rPr>
          <w:sz w:val="26"/>
          <w:szCs w:val="26"/>
        </w:rPr>
      </w:pPr>
    </w:p>
    <w:p w14:paraId="498E2E92" w14:textId="77777777" w:rsidR="001A0007" w:rsidRDefault="00000000">
      <w:pPr>
        <w:ind w:left="534" w:right="1814" w:hanging="34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81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jasa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a.   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</w:p>
    <w:p w14:paraId="6E9D7320" w14:textId="77777777" w:rsidR="001A0007" w:rsidRDefault="00000000">
      <w:pPr>
        <w:spacing w:line="260" w:lineRule="exact"/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kab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proofErr w:type="spellEnd"/>
    </w:p>
    <w:p w14:paraId="29567588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Baku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74E7B340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anj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nya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b/>
          <w:spacing w:val="1"/>
          <w:sz w:val="22"/>
          <w:szCs w:val="22"/>
        </w:rPr>
        <w:t>/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</w:p>
    <w:p w14:paraId="77D49E13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suku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</w:p>
    <w:p w14:paraId="32C13A9C" w14:textId="77777777" w:rsidR="001A0007" w:rsidRDefault="001A0007">
      <w:pPr>
        <w:spacing w:before="10" w:line="260" w:lineRule="exact"/>
        <w:rPr>
          <w:sz w:val="26"/>
          <w:szCs w:val="26"/>
        </w:rPr>
      </w:pPr>
    </w:p>
    <w:p w14:paraId="39F24851" w14:textId="77777777" w:rsidR="001A0007" w:rsidRDefault="00000000">
      <w:pPr>
        <w:ind w:left="548" w:right="78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82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asa,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akukan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1ECD1682" w14:textId="77777777" w:rsidR="001A0007" w:rsidRDefault="00000000">
      <w:pPr>
        <w:ind w:left="481" w:right="69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</w:p>
    <w:p w14:paraId="3CE52CDA" w14:textId="77777777" w:rsidR="001A0007" w:rsidRDefault="00000000">
      <w:pPr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at</w:t>
      </w:r>
    </w:p>
    <w:p w14:paraId="3EF686CE" w14:textId="77777777" w:rsidR="001A0007" w:rsidRDefault="00000000">
      <w:pPr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Bu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ti</w:t>
      </w:r>
      <w:proofErr w:type="spellEnd"/>
    </w:p>
    <w:p w14:paraId="129E5DFD" w14:textId="77777777" w:rsidR="001A0007" w:rsidRDefault="00000000">
      <w:pPr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asyarakat</w:t>
      </w:r>
    </w:p>
    <w:p w14:paraId="60885B85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6A2BE863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83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arkan</w:t>
      </w:r>
      <w:proofErr w:type="spellEnd"/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317F0D76" w14:textId="77777777" w:rsidR="001A0007" w:rsidRDefault="00000000">
      <w:pPr>
        <w:ind w:left="548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</w:p>
    <w:p w14:paraId="72342621" w14:textId="77777777" w:rsidR="001A0007" w:rsidRDefault="00000000">
      <w:pPr>
        <w:ind w:left="534" w:right="641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55A7BE04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ener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ayaan</w:t>
      </w:r>
      <w:proofErr w:type="spellEnd"/>
    </w:p>
    <w:p w14:paraId="1F318D60" w14:textId="77777777" w:rsidR="001A0007" w:rsidRDefault="00000000">
      <w:pPr>
        <w:spacing w:line="260" w:lineRule="exact"/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ng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ua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ay</w:t>
      </w:r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proofErr w:type="spellEnd"/>
    </w:p>
    <w:p w14:paraId="4B096142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41E50275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099C2869" w14:textId="77777777" w:rsidR="001A0007" w:rsidRDefault="00000000">
      <w:pPr>
        <w:spacing w:line="260" w:lineRule="exact"/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84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5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-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erju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>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>..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</w:p>
    <w:tbl>
      <w:tblPr>
        <w:tblW w:w="0" w:type="auto"/>
        <w:tblInd w:w="4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"/>
        <w:gridCol w:w="356"/>
      </w:tblGrid>
      <w:tr w:rsidR="001A0007" w14:paraId="0BE4F9F8" w14:textId="77777777">
        <w:trPr>
          <w:trHeight w:hRule="exact" w:val="293"/>
        </w:trPr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46C6F8D2" w14:textId="77777777" w:rsidR="001A0007" w:rsidRDefault="00000000">
            <w:pPr>
              <w:spacing w:before="4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a.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</w:tcPr>
          <w:p w14:paraId="5A445E5D" w14:textId="77777777" w:rsidR="001A0007" w:rsidRDefault="00000000">
            <w:pPr>
              <w:spacing w:before="4"/>
              <w:ind w:left="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10</w:t>
            </w:r>
          </w:p>
        </w:tc>
      </w:tr>
      <w:tr w:rsidR="001A0007" w14:paraId="34DE25B5" w14:textId="77777777">
        <w:trPr>
          <w:trHeight w:hRule="exact" w:val="269"/>
        </w:trPr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6A564CF3" w14:textId="77777777" w:rsidR="001A0007" w:rsidRDefault="00000000">
            <w:pPr>
              <w:spacing w:line="24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b.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</w:tcPr>
          <w:p w14:paraId="0BD2E66A" w14:textId="77777777" w:rsidR="001A0007" w:rsidRDefault="00000000">
            <w:pPr>
              <w:spacing w:line="240" w:lineRule="exact"/>
              <w:ind w:left="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12</w:t>
            </w:r>
          </w:p>
        </w:tc>
      </w:tr>
      <w:tr w:rsidR="001A0007" w14:paraId="2F300430" w14:textId="77777777">
        <w:trPr>
          <w:trHeight w:hRule="exact" w:val="269"/>
        </w:trPr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4959693E" w14:textId="77777777" w:rsidR="001A0007" w:rsidRDefault="00000000">
            <w:pPr>
              <w:spacing w:line="24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c.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</w:tcPr>
          <w:p w14:paraId="06275D39" w14:textId="77777777" w:rsidR="001A0007" w:rsidRDefault="00000000">
            <w:pPr>
              <w:spacing w:line="240" w:lineRule="exact"/>
              <w:ind w:left="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14</w:t>
            </w:r>
          </w:p>
        </w:tc>
      </w:tr>
      <w:tr w:rsidR="001A0007" w14:paraId="638A8F68" w14:textId="77777777">
        <w:trPr>
          <w:trHeight w:hRule="exact" w:val="269"/>
        </w:trPr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601D6CEB" w14:textId="77777777" w:rsidR="001A0007" w:rsidRDefault="00000000">
            <w:pPr>
              <w:spacing w:line="24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d.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</w:tcPr>
          <w:p w14:paraId="63E85826" w14:textId="77777777" w:rsidR="001A0007" w:rsidRDefault="00000000">
            <w:pPr>
              <w:spacing w:line="240" w:lineRule="exact"/>
              <w:ind w:left="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16</w:t>
            </w:r>
          </w:p>
        </w:tc>
      </w:tr>
      <w:tr w:rsidR="001A0007" w14:paraId="4186E5A8" w14:textId="77777777">
        <w:trPr>
          <w:trHeight w:hRule="exact" w:val="345"/>
        </w:trPr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55AC6E4F" w14:textId="77777777" w:rsidR="001A0007" w:rsidRDefault="00000000">
            <w:pPr>
              <w:spacing w:line="24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e.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</w:tcPr>
          <w:p w14:paraId="5310AB42" w14:textId="77777777" w:rsidR="001A0007" w:rsidRDefault="00000000">
            <w:pPr>
              <w:spacing w:line="240" w:lineRule="exact"/>
              <w:ind w:left="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18</w:t>
            </w:r>
          </w:p>
        </w:tc>
      </w:tr>
    </w:tbl>
    <w:p w14:paraId="6F254056" w14:textId="77777777" w:rsidR="001A0007" w:rsidRDefault="001A0007">
      <w:pPr>
        <w:spacing w:before="7" w:line="140" w:lineRule="exact"/>
        <w:rPr>
          <w:sz w:val="15"/>
          <w:szCs w:val="15"/>
        </w:rPr>
      </w:pPr>
    </w:p>
    <w:p w14:paraId="03220913" w14:textId="77777777" w:rsidR="001A0007" w:rsidRDefault="00000000">
      <w:pPr>
        <w:spacing w:before="16"/>
        <w:ind w:left="548" w:right="78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85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aku</w:t>
      </w:r>
      <w:proofErr w:type="spellEnd"/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kuasa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arag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4BC2CBAF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mv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kasi</w:t>
      </w:r>
      <w:proofErr w:type="spellEnd"/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ohon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5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ayaran</w:t>
      </w:r>
      <w:proofErr w:type="spellEnd"/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</w:p>
    <w:p w14:paraId="0B0CD1BF" w14:textId="77777777" w:rsidR="001A0007" w:rsidRDefault="00000000">
      <w:pPr>
        <w:ind w:left="89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</w:t>
      </w:r>
    </w:p>
    <w:p w14:paraId="05D7365A" w14:textId="77777777" w:rsidR="001A0007" w:rsidRDefault="00000000">
      <w:pPr>
        <w:ind w:left="894" w:right="109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K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uh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ya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kap</w:t>
      </w:r>
      <w:proofErr w:type="spellEnd"/>
    </w:p>
    <w:p w14:paraId="2C4CC362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</w:t>
      </w:r>
      <w:proofErr w:type="spellEnd"/>
      <w:r>
        <w:rPr>
          <w:rFonts w:ascii="Calibri" w:eastAsia="Calibri" w:hAnsi="Calibri" w:cs="Calibri"/>
          <w:b/>
          <w:spacing w:val="-4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ja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</w:p>
    <w:p w14:paraId="17F05248" w14:textId="77777777" w:rsidR="001A0007" w:rsidRDefault="00000000">
      <w:pPr>
        <w:ind w:left="894" w:right="112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enya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ohon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ayaran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</w:p>
    <w:p w14:paraId="79915929" w14:textId="77777777" w:rsidR="001A0007" w:rsidRDefault="00000000">
      <w:pPr>
        <w:spacing w:line="260" w:lineRule="exact"/>
        <w:ind w:left="534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18"/>
          <w:pgSz w:w="11920" w:h="16840"/>
          <w:pgMar w:top="1360" w:right="1320" w:bottom="280" w:left="1680" w:header="0" w:footer="0" w:gutter="0"/>
          <w:cols w:space="720"/>
        </w:sect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eny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do</w:t>
      </w:r>
      <w:r>
        <w:rPr>
          <w:rFonts w:ascii="Calibri" w:eastAsia="Calibri" w:hAnsi="Calibri" w:cs="Calibri"/>
          <w:position w:val="1"/>
          <w:sz w:val="22"/>
          <w:szCs w:val="22"/>
        </w:rPr>
        <w:t>ku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Bar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/J</w:t>
      </w:r>
      <w:r>
        <w:rPr>
          <w:rFonts w:ascii="Calibri" w:eastAsia="Calibri" w:hAnsi="Calibri" w:cs="Calibri"/>
          <w:position w:val="1"/>
          <w:sz w:val="22"/>
          <w:szCs w:val="22"/>
        </w:rPr>
        <w:t>asa</w:t>
      </w:r>
    </w:p>
    <w:p w14:paraId="58168543" w14:textId="77777777" w:rsidR="001A0007" w:rsidRDefault="00000000">
      <w:pPr>
        <w:spacing w:before="63"/>
        <w:ind w:left="548" w:right="72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lastRenderedPageBreak/>
        <w:t>86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akukan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enyus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</w:p>
    <w:p w14:paraId="73032F7B" w14:textId="77777777" w:rsidR="001A0007" w:rsidRDefault="00000000">
      <w:pPr>
        <w:ind w:left="534" w:right="707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</w:t>
      </w:r>
    </w:p>
    <w:p w14:paraId="5C418136" w14:textId="77777777" w:rsidR="001A0007" w:rsidRDefault="00000000">
      <w:pPr>
        <w:ind w:left="534" w:right="670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Sekre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</w:t>
      </w:r>
    </w:p>
    <w:p w14:paraId="5806D473" w14:textId="77777777" w:rsidR="001A0007" w:rsidRDefault="00000000">
      <w:pPr>
        <w:spacing w:before="1"/>
        <w:ind w:left="534" w:right="632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</w:p>
    <w:p w14:paraId="191125D5" w14:textId="77777777" w:rsidR="001A0007" w:rsidRDefault="00000000">
      <w:pPr>
        <w:ind w:left="534" w:right="632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</w:p>
    <w:p w14:paraId="41E51EFE" w14:textId="77777777" w:rsidR="001A0007" w:rsidRDefault="00000000">
      <w:pPr>
        <w:ind w:left="534" w:right="597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ene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</w:p>
    <w:p w14:paraId="0DE2BC1C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4E573CBD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87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aksana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aksan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erjaan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sus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aa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3C1EBD7" w14:textId="77777777" w:rsidR="001A0007" w:rsidRDefault="00000000">
      <w:pPr>
        <w:spacing w:line="260" w:lineRule="exact"/>
        <w:ind w:left="534" w:right="366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ana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ili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ha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ny</w:t>
      </w:r>
      <w:r>
        <w:rPr>
          <w:rFonts w:ascii="Calibri" w:eastAsia="Calibri" w:hAnsi="Calibri" w:cs="Calibri"/>
          <w:b/>
          <w:spacing w:val="-6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ba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ang</w:t>
      </w:r>
      <w:proofErr w:type="spellEnd"/>
      <w:r>
        <w:rPr>
          <w:rFonts w:ascii="Calibri" w:eastAsia="Calibri" w:hAnsi="Calibri" w:cs="Calibri"/>
          <w:b/>
          <w:spacing w:val="-4"/>
          <w:position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ja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a</w:t>
      </w:r>
      <w:proofErr w:type="spellEnd"/>
    </w:p>
    <w:p w14:paraId="41814E07" w14:textId="77777777" w:rsidR="001A0007" w:rsidRDefault="00000000">
      <w:pPr>
        <w:ind w:left="534" w:right="258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akukan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kaji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erjaan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jasa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14:paraId="189B41DB" w14:textId="77777777" w:rsidR="001A0007" w:rsidRDefault="00000000">
      <w:pPr>
        <w:ind w:left="534" w:right="179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rja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aksan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erjaan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swa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14:paraId="173A23D6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2C7D81D7" w14:textId="77777777" w:rsidR="001A0007" w:rsidRDefault="00000000">
      <w:pPr>
        <w:ind w:left="534" w:right="3319" w:hanging="34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88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ayaran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aksan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eh a.   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65EAD850" w14:textId="77777777" w:rsidR="001A0007" w:rsidRDefault="00000000">
      <w:pPr>
        <w:spacing w:line="260" w:lineRule="exact"/>
        <w:ind w:left="534" w:right="707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</w:p>
    <w:p w14:paraId="7D7972A4" w14:textId="77777777" w:rsidR="001A0007" w:rsidRDefault="00000000">
      <w:pPr>
        <w:ind w:left="534" w:right="661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</w:t>
      </w:r>
    </w:p>
    <w:p w14:paraId="372FE7E7" w14:textId="77777777" w:rsidR="001A0007" w:rsidRDefault="00000000">
      <w:pPr>
        <w:ind w:left="534" w:right="648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nd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43E0592B" w14:textId="77777777" w:rsidR="001A0007" w:rsidRDefault="00000000">
      <w:pPr>
        <w:ind w:left="534" w:right="632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</w:p>
    <w:p w14:paraId="10C98EB5" w14:textId="77777777" w:rsidR="001A0007" w:rsidRDefault="00000000">
      <w:pPr>
        <w:ind w:left="148" w:right="327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89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enyus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PJ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z w:val="22"/>
          <w:szCs w:val="22"/>
        </w:rPr>
        <w:t>sed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seba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1F745F31" w14:textId="77777777" w:rsidR="001A0007" w:rsidRDefault="00000000">
      <w:pPr>
        <w:ind w:left="534" w:right="718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a.    5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7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9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gramEnd"/>
    </w:p>
    <w:p w14:paraId="4E749F6F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6B154DD9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90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enyus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PJ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pun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seper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awah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2B586695" w14:textId="77777777" w:rsidR="001A0007" w:rsidRDefault="00000000">
      <w:pPr>
        <w:spacing w:line="260" w:lineRule="exact"/>
        <w:ind w:left="611" w:right="28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a. </w:t>
      </w:r>
      <w:r>
        <w:rPr>
          <w:rFonts w:ascii="Calibri" w:eastAsia="Calibri" w:hAnsi="Calibri" w:cs="Calibri"/>
          <w:spacing w:val="2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eny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araskan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arah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j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position w:val="1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un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Kab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proofErr w:type="spellEnd"/>
    </w:p>
    <w:p w14:paraId="79643991" w14:textId="77777777" w:rsidR="001A0007" w:rsidRDefault="00000000">
      <w:pPr>
        <w:spacing w:before="58"/>
        <w:ind w:left="611" w:right="657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akukan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KD</w:t>
      </w:r>
    </w:p>
    <w:p w14:paraId="15016EE8" w14:textId="77777777" w:rsidR="001A0007" w:rsidRDefault="00000000">
      <w:pPr>
        <w:spacing w:before="58"/>
        <w:ind w:left="611" w:right="383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akukan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enyus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PJ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73087E3D" w14:textId="77777777" w:rsidR="001A0007" w:rsidRDefault="00000000">
      <w:pPr>
        <w:spacing w:before="62"/>
        <w:ind w:left="611" w:right="344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akukan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PJ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27DFE0B3" w14:textId="77777777" w:rsidR="001A0007" w:rsidRDefault="00000000">
      <w:pPr>
        <w:spacing w:before="58"/>
        <w:ind w:left="611" w:right="605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RK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Des</w:t>
      </w:r>
      <w:proofErr w:type="spellEnd"/>
    </w:p>
    <w:p w14:paraId="52BBF44A" w14:textId="77777777" w:rsidR="001A0007" w:rsidRDefault="001A0007">
      <w:pPr>
        <w:spacing w:before="4" w:line="180" w:lineRule="exact"/>
        <w:rPr>
          <w:sz w:val="19"/>
          <w:szCs w:val="19"/>
        </w:rPr>
      </w:pPr>
    </w:p>
    <w:p w14:paraId="0F979CBE" w14:textId="77777777" w:rsidR="001A0007" w:rsidRDefault="001A0007">
      <w:pPr>
        <w:spacing w:line="200" w:lineRule="exact"/>
      </w:pPr>
    </w:p>
    <w:p w14:paraId="4664E10A" w14:textId="77777777" w:rsidR="001A0007" w:rsidRDefault="00000000">
      <w:pPr>
        <w:ind w:left="548" w:right="71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91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asan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arah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jakan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Kab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akukan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enyus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 xml:space="preserve">M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ren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6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-kur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erh</w:t>
      </w:r>
      <w:r>
        <w:rPr>
          <w:rFonts w:ascii="Calibri" w:eastAsia="Calibri" w:hAnsi="Calibri" w:cs="Calibri"/>
          <w:spacing w:val="-1"/>
          <w:sz w:val="22"/>
          <w:szCs w:val="22"/>
        </w:rPr>
        <w:t>ad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awah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</w:p>
    <w:p w14:paraId="271A296E" w14:textId="77777777" w:rsidR="001A0007" w:rsidRDefault="00000000">
      <w:pPr>
        <w:ind w:left="539" w:right="632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a. 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PJ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Kab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</w:p>
    <w:p w14:paraId="31B430E9" w14:textId="77777777" w:rsidR="001A0007" w:rsidRDefault="00000000">
      <w:pPr>
        <w:spacing w:line="280" w:lineRule="exact"/>
        <w:ind w:left="539" w:right="355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>
        <w:rPr>
          <w:rFonts w:ascii="Calibri" w:eastAsia="Calibri" w:hAnsi="Calibri" w:cs="Calibri"/>
          <w:position w:val="1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7"/>
          <w:position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Ren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ra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gi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position w:val="1"/>
          <w:sz w:val="22"/>
          <w:szCs w:val="22"/>
        </w:rPr>
        <w:t>rja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aerah</w:t>
      </w:r>
    </w:p>
    <w:p w14:paraId="68C52D37" w14:textId="77777777" w:rsidR="001A0007" w:rsidRDefault="00000000">
      <w:pPr>
        <w:spacing w:line="280" w:lineRule="exact"/>
        <w:ind w:left="539" w:right="726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>
        <w:rPr>
          <w:rFonts w:ascii="Calibri" w:eastAsia="Calibri" w:hAnsi="Calibri" w:cs="Calibri"/>
          <w:position w:val="1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31"/>
          <w:position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Des</w:t>
      </w:r>
      <w:proofErr w:type="spellEnd"/>
    </w:p>
    <w:p w14:paraId="6F647743" w14:textId="77777777" w:rsidR="001A0007" w:rsidRDefault="00000000">
      <w:pPr>
        <w:spacing w:line="280" w:lineRule="exact"/>
        <w:ind w:left="539" w:right="370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d</w:t>
      </w:r>
      <w:r>
        <w:rPr>
          <w:rFonts w:ascii="Calibri" w:eastAsia="Calibri" w:hAnsi="Calibri" w:cs="Calibri"/>
          <w:position w:val="1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7"/>
          <w:position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Ren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Ru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position w:val="1"/>
          <w:sz w:val="22"/>
          <w:szCs w:val="22"/>
        </w:rPr>
        <w:t>g W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il</w:t>
      </w:r>
      <w:r>
        <w:rPr>
          <w:rFonts w:ascii="Calibri" w:eastAsia="Calibri" w:hAnsi="Calibri" w:cs="Calibri"/>
          <w:position w:val="1"/>
          <w:sz w:val="22"/>
          <w:szCs w:val="22"/>
        </w:rPr>
        <w:t>ayah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Kab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proofErr w:type="spellEnd"/>
    </w:p>
    <w:p w14:paraId="7C402ED6" w14:textId="77777777" w:rsidR="001A0007" w:rsidRDefault="00000000">
      <w:pPr>
        <w:spacing w:line="280" w:lineRule="exact"/>
        <w:ind w:left="539" w:right="38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4"/>
          <w:szCs w:val="24"/>
        </w:rPr>
        <w:t xml:space="preserve">e.  </w:t>
      </w:r>
      <w:r>
        <w:rPr>
          <w:rFonts w:ascii="Calibri" w:eastAsia="Calibri" w:hAnsi="Calibri" w:cs="Calibri"/>
          <w:spacing w:val="12"/>
          <w:position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Ren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Ru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an</w:t>
      </w:r>
      <w:r>
        <w:rPr>
          <w:rFonts w:ascii="Calibri" w:eastAsia="Calibri" w:hAnsi="Calibri" w:cs="Calibri"/>
          <w:position w:val="1"/>
          <w:sz w:val="22"/>
          <w:szCs w:val="22"/>
        </w:rPr>
        <w:t>g W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il</w:t>
      </w:r>
      <w:r>
        <w:rPr>
          <w:rFonts w:ascii="Calibri" w:eastAsia="Calibri" w:hAnsi="Calibri" w:cs="Calibri"/>
          <w:position w:val="1"/>
          <w:sz w:val="22"/>
          <w:szCs w:val="22"/>
        </w:rPr>
        <w:t>ayah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Kab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proofErr w:type="spellEnd"/>
    </w:p>
    <w:p w14:paraId="4551BE5B" w14:textId="77777777" w:rsidR="001A0007" w:rsidRDefault="001A0007">
      <w:pPr>
        <w:spacing w:before="4" w:line="260" w:lineRule="exact"/>
        <w:rPr>
          <w:sz w:val="26"/>
          <w:szCs w:val="26"/>
        </w:rPr>
      </w:pPr>
    </w:p>
    <w:p w14:paraId="6C007136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92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PJ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680421BF" w14:textId="77777777" w:rsidR="001A0007" w:rsidRDefault="00000000">
      <w:pPr>
        <w:spacing w:line="260" w:lineRule="exact"/>
        <w:ind w:left="534" w:right="656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a</w:t>
      </w:r>
    </w:p>
    <w:p w14:paraId="018F836B" w14:textId="77777777" w:rsidR="001A0007" w:rsidRDefault="00000000">
      <w:pPr>
        <w:spacing w:before="1"/>
        <w:ind w:left="534" w:right="594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79B149FA" w14:textId="77777777" w:rsidR="001A0007" w:rsidRDefault="00000000">
      <w:pPr>
        <w:ind w:left="534" w:right="511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Bersa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216FFF2C" w14:textId="77777777" w:rsidR="001A0007" w:rsidRDefault="00000000">
      <w:pPr>
        <w:ind w:left="534" w:right="7282"/>
        <w:jc w:val="both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19"/>
          <w:pgSz w:w="11920" w:h="16840"/>
          <w:pgMar w:top="1360" w:right="1320" w:bottom="280" w:left="1680" w:header="0" w:footer="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</w:p>
    <w:p w14:paraId="609D0A08" w14:textId="77777777" w:rsidR="001A0007" w:rsidRDefault="001A0007">
      <w:pPr>
        <w:spacing w:before="3" w:line="120" w:lineRule="exact"/>
        <w:rPr>
          <w:sz w:val="13"/>
          <w:szCs w:val="13"/>
        </w:rPr>
      </w:pPr>
    </w:p>
    <w:p w14:paraId="0396C6F3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93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sus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RKP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esa:</w:t>
      </w:r>
    </w:p>
    <w:p w14:paraId="4A5B1D49" w14:textId="77777777" w:rsidR="001A0007" w:rsidRDefault="00000000">
      <w:pPr>
        <w:spacing w:before="1"/>
        <w:ind w:left="894" w:right="84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baha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ap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og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m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ng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njad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ua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ewe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uan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247F5E86" w14:textId="77777777" w:rsidR="001A0007" w:rsidRDefault="00000000">
      <w:pPr>
        <w:spacing w:before="61" w:line="260" w:lineRule="exact"/>
        <w:ind w:left="894" w:right="81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enjam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aksan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sesu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asyarakat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an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</w:p>
    <w:p w14:paraId="455A0ED3" w14:textId="77777777" w:rsidR="001A0007" w:rsidRDefault="00000000">
      <w:pPr>
        <w:spacing w:before="69"/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eny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araskan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ren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aran</w:t>
      </w:r>
      <w:proofErr w:type="spellEnd"/>
    </w:p>
    <w:p w14:paraId="2AF78DD2" w14:textId="77777777" w:rsidR="001A0007" w:rsidRDefault="00000000">
      <w:pPr>
        <w:spacing w:before="58"/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</w:p>
    <w:p w14:paraId="76086A9B" w14:textId="77777777" w:rsidR="001A0007" w:rsidRDefault="00000000">
      <w:pPr>
        <w:spacing w:before="61" w:line="260" w:lineRule="exact"/>
        <w:ind w:left="894" w:right="76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eran</w:t>
      </w:r>
      <w:proofErr w:type="spellEnd"/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asyarakat</w:t>
      </w:r>
      <w:proofErr w:type="spellEnd"/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</w:p>
    <w:p w14:paraId="3BEEBACA" w14:textId="77777777" w:rsidR="001A0007" w:rsidRDefault="001A0007">
      <w:pPr>
        <w:spacing w:line="200" w:lineRule="exact"/>
      </w:pPr>
    </w:p>
    <w:p w14:paraId="5080A23C" w14:textId="77777777" w:rsidR="001A0007" w:rsidRDefault="001A0007">
      <w:pPr>
        <w:spacing w:line="200" w:lineRule="exact"/>
      </w:pPr>
    </w:p>
    <w:p w14:paraId="71DCC33E" w14:textId="77777777" w:rsidR="001A0007" w:rsidRDefault="00000000">
      <w:pPr>
        <w:ind w:left="534" w:right="959" w:hanging="34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94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enyus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RKP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akukan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enyus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erpe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 a.  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sepaka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warah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3D3B0D7F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1D81913D" w14:textId="77777777" w:rsidR="001A0007" w:rsidRDefault="00000000">
      <w:pPr>
        <w:spacing w:before="1"/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</w:p>
    <w:p w14:paraId="0EAD8B4F" w14:textId="77777777" w:rsidR="001A0007" w:rsidRDefault="00000000">
      <w:pPr>
        <w:ind w:left="894" w:right="78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ren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aerah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kab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</w:p>
    <w:p w14:paraId="32C60761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pa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</w:p>
    <w:p w14:paraId="7215D81F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4B110CD4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95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seha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68260CAF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ja</w:t>
      </w:r>
    </w:p>
    <w:p w14:paraId="16C19674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saja</w:t>
      </w:r>
      <w:proofErr w:type="spellEnd"/>
    </w:p>
    <w:p w14:paraId="1BB5A3CE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 xml:space="preserve">.   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ang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ri</w:t>
      </w:r>
      <w:proofErr w:type="spellEnd"/>
      <w:r>
        <w:rPr>
          <w:rFonts w:ascii="Calibri" w:eastAsia="Calibri" w:hAnsi="Calibri" w:cs="Calibri"/>
          <w:b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proofErr w:type="spellEnd"/>
    </w:p>
    <w:p w14:paraId="2259CA23" w14:textId="77777777" w:rsidR="001A0007" w:rsidRDefault="00000000">
      <w:pPr>
        <w:ind w:left="534" w:right="41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14:paraId="69AC724F" w14:textId="77777777" w:rsidR="001A0007" w:rsidRDefault="001A0007">
      <w:pPr>
        <w:spacing w:before="9" w:line="260" w:lineRule="exact"/>
        <w:rPr>
          <w:sz w:val="26"/>
          <w:szCs w:val="26"/>
        </w:rPr>
      </w:pPr>
    </w:p>
    <w:p w14:paraId="17AA397D" w14:textId="77777777" w:rsidR="001A0007" w:rsidRDefault="00000000">
      <w:pPr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96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Besaran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786C1C64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</w:p>
    <w:p w14:paraId="668A1A11" w14:textId="77777777" w:rsidR="001A0007" w:rsidRDefault="00000000">
      <w:pPr>
        <w:spacing w:line="260" w:lineRule="exact"/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pu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san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esa</w:t>
      </w:r>
    </w:p>
    <w:p w14:paraId="5B16F430" w14:textId="77777777" w:rsidR="001A0007" w:rsidRDefault="00000000">
      <w:pPr>
        <w:ind w:left="534" w:right="59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esa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</w:p>
    <w:p w14:paraId="1AA2B280" w14:textId="77777777" w:rsidR="001A0007" w:rsidRDefault="00000000">
      <w:pPr>
        <w:ind w:left="53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PJ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</w:p>
    <w:p w14:paraId="6EA6A2E7" w14:textId="77777777" w:rsidR="001A0007" w:rsidRDefault="001A0007">
      <w:pPr>
        <w:spacing w:before="10" w:line="260" w:lineRule="exact"/>
        <w:rPr>
          <w:sz w:val="26"/>
          <w:szCs w:val="26"/>
        </w:rPr>
      </w:pPr>
    </w:p>
    <w:p w14:paraId="09C45FEC" w14:textId="77777777" w:rsidR="001A0007" w:rsidRDefault="00000000">
      <w:pPr>
        <w:spacing w:line="260" w:lineRule="exact"/>
        <w:ind w:left="18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97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ayaan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sesu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ME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 xml:space="preserve">RI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2"/>
          <w:sz w:val="22"/>
          <w:szCs w:val="22"/>
        </w:rPr>
        <w:t>11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201</w:t>
      </w:r>
      <w:r>
        <w:rPr>
          <w:rFonts w:ascii="Calibri" w:eastAsia="Calibri" w:hAnsi="Calibri" w:cs="Calibri"/>
          <w:sz w:val="22"/>
          <w:szCs w:val="22"/>
        </w:rPr>
        <w:t>4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</w:p>
    <w:tbl>
      <w:tblPr>
        <w:tblW w:w="0" w:type="auto"/>
        <w:tblInd w:w="4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"/>
        <w:gridCol w:w="247"/>
      </w:tblGrid>
      <w:tr w:rsidR="001A0007" w14:paraId="511F9AB6" w14:textId="77777777">
        <w:trPr>
          <w:trHeight w:hRule="exact" w:val="293"/>
        </w:trPr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4DA098B5" w14:textId="77777777" w:rsidR="001A0007" w:rsidRDefault="00000000">
            <w:pPr>
              <w:spacing w:before="4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a.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14:paraId="250F2588" w14:textId="77777777" w:rsidR="001A0007" w:rsidRDefault="00000000">
            <w:pPr>
              <w:spacing w:before="4"/>
              <w:ind w:left="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</w:tr>
      <w:tr w:rsidR="001A0007" w14:paraId="12888163" w14:textId="77777777">
        <w:trPr>
          <w:trHeight w:hRule="exact" w:val="269"/>
        </w:trPr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447F1CD2" w14:textId="77777777" w:rsidR="001A0007" w:rsidRDefault="00000000">
            <w:pPr>
              <w:spacing w:line="24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b.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14:paraId="5B8182EC" w14:textId="77777777" w:rsidR="001A0007" w:rsidRDefault="00000000">
            <w:pPr>
              <w:spacing w:line="240" w:lineRule="exact"/>
              <w:ind w:left="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</w:tr>
      <w:tr w:rsidR="001A0007" w14:paraId="03A16642" w14:textId="77777777">
        <w:trPr>
          <w:trHeight w:hRule="exact" w:val="269"/>
        </w:trPr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19D86ACA" w14:textId="77777777" w:rsidR="001A0007" w:rsidRDefault="00000000">
            <w:pPr>
              <w:spacing w:line="24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c.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14:paraId="1E858739" w14:textId="77777777" w:rsidR="001A0007" w:rsidRDefault="00000000">
            <w:pPr>
              <w:spacing w:line="240" w:lineRule="exact"/>
              <w:ind w:left="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</w:p>
        </w:tc>
      </w:tr>
      <w:tr w:rsidR="001A0007" w14:paraId="6EE6F030" w14:textId="77777777">
        <w:trPr>
          <w:trHeight w:hRule="exact" w:val="269"/>
        </w:trPr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61DCAF91" w14:textId="77777777" w:rsidR="001A0007" w:rsidRDefault="00000000">
            <w:pPr>
              <w:spacing w:line="24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d.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14:paraId="6A48335A" w14:textId="77777777" w:rsidR="001A0007" w:rsidRDefault="00000000">
            <w:pPr>
              <w:spacing w:line="240" w:lineRule="exact"/>
              <w:ind w:left="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</w:p>
        </w:tc>
      </w:tr>
      <w:tr w:rsidR="001A0007" w14:paraId="16EA79A3" w14:textId="77777777">
        <w:trPr>
          <w:trHeight w:hRule="exact" w:val="345"/>
        </w:trPr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2C99623E" w14:textId="77777777" w:rsidR="001A0007" w:rsidRDefault="00000000">
            <w:pPr>
              <w:spacing w:line="24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e.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14:paraId="135AA14B" w14:textId="77777777" w:rsidR="001A0007" w:rsidRDefault="00000000">
            <w:pPr>
              <w:spacing w:line="240" w:lineRule="exact"/>
              <w:ind w:left="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</w:p>
        </w:tc>
      </w:tr>
    </w:tbl>
    <w:p w14:paraId="3C492F51" w14:textId="77777777" w:rsidR="001A0007" w:rsidRDefault="001A0007">
      <w:pPr>
        <w:spacing w:before="7" w:line="140" w:lineRule="exact"/>
        <w:rPr>
          <w:sz w:val="15"/>
          <w:szCs w:val="15"/>
        </w:rPr>
      </w:pPr>
    </w:p>
    <w:p w14:paraId="5EA90CBE" w14:textId="77777777" w:rsidR="001A0007" w:rsidRDefault="00000000">
      <w:pPr>
        <w:spacing w:before="16"/>
        <w:ind w:left="548" w:right="83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98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to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aset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165AB875" w14:textId="77777777" w:rsidR="001A0007" w:rsidRDefault="00000000">
      <w:pPr>
        <w:ind w:left="534" w:right="7831"/>
        <w:jc w:val="both"/>
        <w:rPr>
          <w:rFonts w:ascii="Calibri" w:eastAsia="Calibri" w:hAnsi="Calibri" w:cs="Calibri"/>
          <w:sz w:val="22"/>
          <w:szCs w:val="22"/>
        </w:rPr>
        <w:sectPr w:rsidR="001A0007">
          <w:headerReference w:type="default" r:id="rId20"/>
          <w:pgSz w:w="11920" w:h="16840"/>
          <w:pgMar w:top="1560" w:right="1320" w:bottom="280" w:left="1680" w:header="0" w:footer="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 xml:space="preserve">a.  A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 B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C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 xml:space="preserve">.   D </w:t>
      </w:r>
      <w:r>
        <w:rPr>
          <w:rFonts w:ascii="Calibri" w:eastAsia="Calibri" w:hAnsi="Calibri" w:cs="Calibri"/>
          <w:sz w:val="22"/>
          <w:szCs w:val="22"/>
        </w:rPr>
        <w:t xml:space="preserve">e.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31631568" w14:textId="77777777" w:rsidR="001A0007" w:rsidRDefault="00000000">
      <w:pPr>
        <w:spacing w:before="63"/>
        <w:ind w:left="548" w:right="81" w:hanging="360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31FC3D1A">
          <v:group id="_x0000_s2050" style="position:absolute;left:0;text-align:left;margin-left:70.1pt;margin-top:272.95pt;width:455.25pt;height:41.35pt;z-index:-1060;mso-position-horizontal-relative:page;mso-position-vertical-relative:page" coordorigin="1402,5459" coordsize="9105,827">
            <v:shape id="_x0000_s2053" style="position:absolute;left:1412;top:5469;width:9085;height:269" coordorigin="1412,5469" coordsize="9085,269" path="m1412,5737r9085,l10497,5469r-9085,l1412,5737xe" fillcolor="#f7f7f7" stroked="f">
              <v:path arrowok="t"/>
            </v:shape>
            <v:shape id="_x0000_s2052" style="position:absolute;left:1412;top:5738;width:9085;height:269" coordorigin="1412,5738" coordsize="9085,269" path="m1412,6007r9085,l10497,5738r-9085,l1412,6007xe" fillcolor="#f7f7f7" stroked="f">
              <v:path arrowok="t"/>
            </v:shape>
            <v:shape id="_x0000_s2051" style="position:absolute;left:1412;top:6007;width:9085;height:269" coordorigin="1412,6007" coordsize="9085,269" path="m1412,6276r9085,l10497,6007r-9085,l1412,6276xe" fillcolor="#f7f7f7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pacing w:val="-2"/>
          <w:sz w:val="22"/>
          <w:szCs w:val="22"/>
        </w:rPr>
        <w:t>99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aksan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aru</w:t>
      </w:r>
      <w:proofErr w:type="spellEnd"/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rjakan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50</w:t>
      </w:r>
      <w:r>
        <w:rPr>
          <w:rFonts w:ascii="Calibri" w:eastAsia="Calibri" w:hAnsi="Calibri" w:cs="Calibri"/>
          <w:sz w:val="22"/>
          <w:szCs w:val="22"/>
        </w:rPr>
        <w:t>%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ka</w:t>
      </w:r>
      <w:proofErr w:type="spellEnd"/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6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4138F366" w14:textId="77777777" w:rsidR="001A0007" w:rsidRDefault="00000000">
      <w:pPr>
        <w:ind w:left="534" w:right="783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B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  C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 D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  E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</w:p>
    <w:p w14:paraId="40DE67DF" w14:textId="77777777" w:rsidR="001A0007" w:rsidRDefault="001A0007">
      <w:pPr>
        <w:spacing w:before="7" w:line="260" w:lineRule="exact"/>
        <w:rPr>
          <w:sz w:val="26"/>
          <w:szCs w:val="26"/>
        </w:rPr>
      </w:pPr>
    </w:p>
    <w:p w14:paraId="2F43AB5B" w14:textId="77777777" w:rsidR="001A0007" w:rsidRDefault="00000000">
      <w:pPr>
        <w:tabs>
          <w:tab w:val="left" w:pos="1200"/>
        </w:tabs>
        <w:spacing w:line="260" w:lineRule="exact"/>
        <w:ind w:left="548" w:right="74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100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SPJ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rat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awab</w:t>
      </w:r>
      <w:r>
        <w:rPr>
          <w:rFonts w:ascii="Calibri" w:eastAsia="Calibri" w:hAnsi="Calibri" w:cs="Calibri"/>
          <w:spacing w:val="-1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rkan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ap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521197A0" w14:textId="77777777" w:rsidR="001A0007" w:rsidRDefault="00000000">
      <w:pPr>
        <w:spacing w:before="7"/>
        <w:ind w:left="534" w:right="716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 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wu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</w:p>
    <w:p w14:paraId="07F2BF9A" w14:textId="77777777" w:rsidR="001A0007" w:rsidRDefault="00000000">
      <w:pPr>
        <w:ind w:left="534" w:right="693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rwu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</w:p>
    <w:p w14:paraId="06AD2EB2" w14:textId="77777777" w:rsidR="001A0007" w:rsidRDefault="00000000">
      <w:pPr>
        <w:ind w:left="534" w:right="722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</w:p>
    <w:sectPr w:rsidR="001A0007">
      <w:headerReference w:type="default" r:id="rId21"/>
      <w:pgSz w:w="11920" w:h="16840"/>
      <w:pgMar w:top="1360" w:right="1320" w:bottom="280" w:left="1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8C78F" w14:textId="77777777" w:rsidR="00BF385A" w:rsidRDefault="00BF385A">
      <w:r>
        <w:separator/>
      </w:r>
    </w:p>
  </w:endnote>
  <w:endnote w:type="continuationSeparator" w:id="0">
    <w:p w14:paraId="6CBF1BC4" w14:textId="77777777" w:rsidR="00BF385A" w:rsidRDefault="00BF3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47FF4" w14:textId="77777777" w:rsidR="00BF385A" w:rsidRDefault="00BF385A">
      <w:r>
        <w:separator/>
      </w:r>
    </w:p>
  </w:footnote>
  <w:footnote w:type="continuationSeparator" w:id="0">
    <w:p w14:paraId="3F28D79E" w14:textId="77777777" w:rsidR="00BF385A" w:rsidRDefault="00BF3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801D2" w14:textId="77777777" w:rsidR="001A0007" w:rsidRDefault="00000000">
    <w:pPr>
      <w:spacing w:line="200" w:lineRule="exact"/>
    </w:pPr>
    <w:r>
      <w:pict w14:anchorId="68EF3B52">
        <v:group id="_x0000_s1027" style="position:absolute;margin-left:70.1pt;margin-top:71.5pt;width:455.25pt;height:27.9pt;z-index:-1070;mso-position-horizontal-relative:page;mso-position-vertical-relative:page" coordorigin="1402,1430" coordsize="9105,558">
          <v:shape id="_x0000_s1029" style="position:absolute;left:1412;top:1440;width:9085;height:269" coordorigin="1412,1440" coordsize="9085,269" path="m1412,1709r9085,l10497,1440r-9085,l1412,1709xe" fillcolor="#f7f7f7" stroked="f">
            <v:path arrowok="t"/>
          </v:shape>
          <v:shape id="_x0000_s1028" style="position:absolute;left:1412;top:1709;width:9085;height:269" coordorigin="1412,1709" coordsize="9085,269" path="m1412,1978r9085,l10497,1709r-9085,l1412,1978xe" fillcolor="#f7f7f7" stroked="f">
            <v:path arrowok="t"/>
          </v:shape>
          <w10:wrap anchorx="page" anchory="page"/>
        </v:group>
      </w:pict>
    </w:r>
    <w:r>
      <w:pict w14:anchorId="3CC399A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pt;margin-top:86.75pt;width:10.25pt;height:13.05pt;z-index:-1069;mso-position-horizontal-relative:page;mso-position-vertical-relative:page" filled="f" stroked="f">
          <v:textbox inset="0,0,0,0">
            <w:txbxContent>
              <w:p w14:paraId="779D6C01" w14:textId="77777777" w:rsidR="001A0007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</w:rPr>
                  <w:t>1.</w:t>
                </w:r>
              </w:p>
            </w:txbxContent>
          </v:textbox>
          <w10:wrap anchorx="page" anchory="page"/>
        </v:shape>
      </w:pict>
    </w:r>
    <w:r>
      <w:pict w14:anchorId="36EB3001">
        <v:shape id="_x0000_s1025" type="#_x0000_t202" style="position:absolute;margin-left:92.4pt;margin-top:86.75pt;width:186.4pt;height:13.05pt;z-index:-1068;mso-position-horizontal-relative:page;mso-position-vertical-relative:page" filled="f" stroked="f">
          <v:textbox inset="0,0,0,0">
            <w:txbxContent>
              <w:p w14:paraId="17ACDFFA" w14:textId="77777777" w:rsidR="001A0007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proofErr w:type="spellStart"/>
                <w:r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</w:rPr>
                  <w:t>T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</w:rPr>
                  <w:t>gg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al</w:t>
                </w:r>
                <w:proofErr w:type="spellEnd"/>
                <w:r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</w:rPr>
                  <w:t>2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8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k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tob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er</w:t>
                </w:r>
                <w:proofErr w:type="spellEnd"/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</w:rPr>
                  <w:t>m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eru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p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akan</w:t>
                </w:r>
                <w:proofErr w:type="spellEnd"/>
                <w:r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h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ar</w:t>
                </w:r>
                <w:r>
                  <w:rPr>
                    <w:rFonts w:ascii="Calibri" w:eastAsia="Calibri" w:hAnsi="Calibri" w:cs="Calibri"/>
                    <w:spacing w:val="2"/>
                    <w:position w:val="1"/>
                    <w:sz w:val="22"/>
                    <w:szCs w:val="22"/>
                  </w:rPr>
                  <w:t>i</w:t>
                </w:r>
                <w:proofErr w:type="spellEnd"/>
                <w:r>
                  <w:rPr>
                    <w:rFonts w:ascii="Calibri" w:eastAsia="Calibri" w:hAnsi="Calibri" w:cs="Calibri"/>
                    <w:spacing w:val="2"/>
                    <w:position w:val="1"/>
                    <w:sz w:val="22"/>
                    <w:szCs w:val="22"/>
                  </w:rPr>
                  <w:t>..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2"/>
                    <w:szCs w:val="22"/>
                  </w:rPr>
                  <w:t>.</w:t>
                </w:r>
                <w:r>
                  <w:rPr>
                    <w:rFonts w:ascii="Calibri" w:eastAsia="Calibri" w:hAnsi="Calibri" w:cs="Calibri"/>
                    <w:spacing w:val="2"/>
                    <w:position w:val="1"/>
                    <w:sz w:val="22"/>
                    <w:szCs w:val="22"/>
                  </w:rPr>
                  <w:t>..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2"/>
                    <w:szCs w:val="22"/>
                  </w:rPr>
                  <w:t>.</w:t>
                </w:r>
                <w:r>
                  <w:rPr>
                    <w:rFonts w:ascii="Calibri" w:eastAsia="Calibri" w:hAnsi="Calibri" w:cs="Calibri"/>
                    <w:spacing w:val="2"/>
                    <w:position w:val="1"/>
                    <w:sz w:val="22"/>
                    <w:szCs w:val="22"/>
                  </w:rPr>
                  <w:t>.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2"/>
                    <w:szCs w:val="22"/>
                  </w:rPr>
                  <w:t>.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6665A" w14:textId="77777777" w:rsidR="001A0007" w:rsidRDefault="001A0007">
    <w:pPr>
      <w:spacing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5FD2B" w14:textId="77777777" w:rsidR="001A0007" w:rsidRDefault="001A0007">
    <w:pPr>
      <w:spacing w:line="0" w:lineRule="atLeast"/>
      <w:rPr>
        <w:sz w:val="0"/>
        <w:szCs w:val="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9F75" w14:textId="77777777" w:rsidR="001A0007" w:rsidRDefault="001A0007">
    <w:pPr>
      <w:spacing w:line="0" w:lineRule="atLeast"/>
      <w:rPr>
        <w:sz w:val="0"/>
        <w:szCs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6F83" w14:textId="77777777" w:rsidR="001A0007" w:rsidRDefault="001A0007">
    <w:pPr>
      <w:spacing w:line="0" w:lineRule="atLeast"/>
      <w:rPr>
        <w:sz w:val="0"/>
        <w:szCs w:val="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FA15" w14:textId="77777777" w:rsidR="001A0007" w:rsidRDefault="001A0007">
    <w:pPr>
      <w:spacing w:line="0" w:lineRule="atLeast"/>
      <w:rPr>
        <w:sz w:val="0"/>
        <w:szCs w:val="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64E62" w14:textId="77777777" w:rsidR="001A0007" w:rsidRDefault="001A0007">
    <w:pPr>
      <w:spacing w:line="0" w:lineRule="atLeast"/>
      <w:rPr>
        <w:sz w:val="0"/>
        <w:szCs w:val="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8D13B" w14:textId="77777777" w:rsidR="001A0007" w:rsidRDefault="001A0007">
    <w:pPr>
      <w:spacing w:line="0" w:lineRule="atLeast"/>
      <w:rPr>
        <w:sz w:val="0"/>
        <w:szCs w:val="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2ADCE" w14:textId="77777777" w:rsidR="001A0007" w:rsidRDefault="001A0007">
    <w:pPr>
      <w:spacing w:line="0" w:lineRule="atLeast"/>
      <w:rPr>
        <w:sz w:val="0"/>
        <w:szCs w:val="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2C3D" w14:textId="77777777" w:rsidR="001A0007" w:rsidRDefault="001A0007">
    <w:pPr>
      <w:spacing w:line="0" w:lineRule="atLeast"/>
      <w:rPr>
        <w:sz w:val="0"/>
        <w:szCs w:val="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F8AE" w14:textId="77777777" w:rsidR="001A0007" w:rsidRDefault="001A0007">
    <w:pPr>
      <w:spacing w:line="0" w:lineRule="atLeast"/>
      <w:rPr>
        <w:sz w:val="0"/>
        <w:szCs w:val="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9EB6" w14:textId="77777777" w:rsidR="001A0007" w:rsidRDefault="001A0007">
    <w:pPr>
      <w:spacing w:line="0" w:lineRule="atLeast"/>
      <w:rPr>
        <w:sz w:val="0"/>
        <w:szCs w:val="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EE41" w14:textId="77777777" w:rsidR="001A0007" w:rsidRDefault="001A0007">
    <w:pPr>
      <w:spacing w:line="0" w:lineRule="atLeast"/>
      <w:rPr>
        <w:sz w:val="0"/>
        <w:szCs w:val="0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7936" w14:textId="77777777" w:rsidR="001A0007" w:rsidRDefault="001A0007">
    <w:pPr>
      <w:spacing w:line="0" w:lineRule="atLeast"/>
      <w:rPr>
        <w:sz w:val="0"/>
        <w:szCs w:val="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FE82E" w14:textId="77777777" w:rsidR="001A0007" w:rsidRDefault="001A0007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6A12"/>
    <w:multiLevelType w:val="multilevel"/>
    <w:tmpl w:val="86C00E8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0184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38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007"/>
    <w:rsid w:val="001A0007"/>
    <w:rsid w:val="00390248"/>
    <w:rsid w:val="00B86382"/>
    <w:rsid w:val="00BF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82"/>
    <o:shapelayout v:ext="edit">
      <o:idmap v:ext="edit" data="2"/>
    </o:shapelayout>
  </w:shapeDefaults>
  <w:decimalSymbol w:val=","/>
  <w:listSeparator w:val=";"/>
  <w14:docId w14:val="2465339E"/>
  <w15:docId w15:val="{8E812656-5A3C-41A4-9EDA-504C5F59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863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382"/>
  </w:style>
  <w:style w:type="paragraph" w:styleId="Footer">
    <w:name w:val="footer"/>
    <w:basedOn w:val="Normal"/>
    <w:link w:val="FooterChar"/>
    <w:uiPriority w:val="99"/>
    <w:unhideWhenUsed/>
    <w:rsid w:val="00B863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3" Type="http://schemas.openxmlformats.org/officeDocument/2006/relationships/settings" Target="settings.xml"/><Relationship Id="rId21" Type="http://schemas.openxmlformats.org/officeDocument/2006/relationships/header" Target="header15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theme" Target="theme/theme1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4020</Words>
  <Characters>22917</Characters>
  <Application>Microsoft Office Word</Application>
  <DocSecurity>0</DocSecurity>
  <Lines>190</Lines>
  <Paragraphs>53</Paragraphs>
  <ScaleCrop>false</ScaleCrop>
  <Company/>
  <LinksUpToDate>false</LinksUpToDate>
  <CharactersWithSpaces>26884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 Me Aubrey</cp:lastModifiedBy>
  <cp:revision>2</cp:revision>
  <dcterms:created xsi:type="dcterms:W3CDTF">2025-12-26T00:29:00Z</dcterms:created>
  <dcterms:modified xsi:type="dcterms:W3CDTF">2025-12-26T00:37:00Z</dcterms:modified>
</cp:coreProperties>
</file>